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D10B49F">
      <w:pPr>
        <w:pStyle w:val="2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800" w:lineRule="exact"/>
        <w:ind w:left="0" w:right="0"/>
        <w:rPr>
          <w:rFonts w:ascii="Century Gothic" w:hAnsi="Century Gothic" w:eastAsia="Century Gothic" w:cs="Century Gothic"/>
          <w:b w:val="0"/>
          <w:bCs w:val="0"/>
          <w:caps/>
          <w:color w:val="231F20"/>
          <w:sz w:val="64"/>
          <w:szCs w:val="64"/>
          <w:vertAlign w:val="baseline"/>
        </w:rPr>
      </w:pPr>
      <w:r>
        <w:rPr>
          <w:rFonts w:ascii="Century Gothic" w:hAnsi="Century Gothic" w:eastAsia="Century Gothic" w:cs="Century Gothic"/>
          <w:b w:val="0"/>
          <w:bCs w:val="0"/>
          <w:caps/>
          <w:color w:val="231F20"/>
          <w:sz w:val="64"/>
          <w:szCs w:val="64"/>
          <w:vertAlign w:val="baseline"/>
        </w:rPr>
        <w:t>MUJEEB REHMAN</w:t>
      </w:r>
    </w:p>
    <w:p w14:paraId="1420CDF3">
      <w:pPr>
        <w:pStyle w:val="25"/>
        <w:shd w:val="clear" w:color="auto" w:fill="FFFFFF"/>
        <w:spacing w:before="0" w:after="0" w:line="800" w:lineRule="exact"/>
        <w:ind w:left="0" w:right="0"/>
        <w:rPr>
          <w:rFonts w:ascii="Century Gothic" w:hAnsi="Century Gothic" w:eastAsia="Century Gothic" w:cs="Century Gothic"/>
          <w:b w:val="0"/>
          <w:bCs w:val="0"/>
          <w:caps/>
          <w:color w:val="231F20"/>
          <w:sz w:val="64"/>
          <w:szCs w:val="64"/>
          <w:vertAlign w:val="baseline"/>
        </w:rPr>
      </w:pPr>
      <w:r>
        <w:rPr>
          <w:rFonts w:ascii="Century Gothic" w:hAnsi="Century Gothic" w:eastAsia="Century Gothic" w:cs="Century Gothic"/>
          <w:b w:val="0"/>
          <w:bCs w:val="0"/>
          <w:caps/>
          <w:color w:val="231F20"/>
          <w:sz w:val="64"/>
          <w:szCs w:val="64"/>
          <w:vertAlign w:val="baseline"/>
        </w:rPr>
        <w:t>KHAN</w:t>
      </w:r>
    </w:p>
    <w:p w14:paraId="2041457D">
      <w:pPr>
        <w:pStyle w:val="28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line="420" w:lineRule="exact"/>
        <w:ind w:left="0" w:right="0"/>
        <w:rPr>
          <w:rFonts w:ascii="Century Gothic" w:hAnsi="Century Gothic" w:eastAsia="Century Gothic" w:cs="Century Gothic"/>
          <w:b w:val="0"/>
          <w:bCs w:val="0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b w:val="0"/>
          <w:bCs w:val="0"/>
          <w:color w:val="231F20"/>
          <w:sz w:val="22"/>
          <w:szCs w:val="22"/>
        </w:rPr>
        <w:t>+91</w:t>
      </w:r>
      <w:r>
        <w:rPr>
          <w:rStyle w:val="30"/>
          <w:rFonts w:ascii="Century Gothic" w:hAnsi="Century Gothic" w:eastAsia="Century Gothic" w:cs="Century Gothic"/>
          <w:b w:val="0"/>
          <w:bCs w:val="0"/>
          <w:color w:val="231F20"/>
          <w:sz w:val="22"/>
          <w:szCs w:val="22"/>
        </w:rPr>
        <w:noBreakHyphen/>
      </w:r>
      <w:r>
        <w:rPr>
          <w:rStyle w:val="30"/>
          <w:rFonts w:ascii="Century Gothic" w:hAnsi="Century Gothic" w:eastAsia="Century Gothic" w:cs="Century Gothic"/>
          <w:b w:val="0"/>
          <w:bCs w:val="0"/>
          <w:color w:val="231F20"/>
          <w:sz w:val="22"/>
          <w:szCs w:val="22"/>
        </w:rPr>
        <w:t>90669 77374</w:t>
      </w:r>
      <w:r>
        <w:rPr>
          <w:rFonts w:ascii="Century Gothic" w:hAnsi="Century Gothic" w:eastAsia="Century Gothic" w:cs="Century Gothic"/>
          <w:color w:val="231F20"/>
        </w:rPr>
        <w:t xml:space="preserve"> </w:t>
      </w:r>
      <w:r>
        <w:rPr>
          <w:rStyle w:val="31"/>
          <w:rFonts w:ascii="Times New Roman" w:hAnsi="Times New Roman" w:eastAsia="Times New Roman" w:cs="Times New Roman"/>
          <w:b w:val="0"/>
          <w:bCs w:val="0"/>
          <w:vertAlign w:val="baseline"/>
        </w:rPr>
        <w:t> </w:t>
      </w:r>
      <w:r>
        <w:rPr>
          <w:rStyle w:val="31"/>
          <w:b w:val="0"/>
          <w:bCs w:val="0"/>
          <w:vertAlign w:val="baseline"/>
        </w:rPr>
        <w:t>·</w:t>
      </w:r>
      <w:r>
        <w:rPr>
          <w:rStyle w:val="31"/>
          <w:rFonts w:ascii="Times New Roman" w:hAnsi="Times New Roman" w:eastAsia="Times New Roman" w:cs="Times New Roman"/>
          <w:b w:val="0"/>
          <w:bCs w:val="0"/>
          <w:vertAlign w:val="baseline"/>
        </w:rPr>
        <w:t>  </w:t>
      </w:r>
      <w:r>
        <w:rPr>
          <w:rStyle w:val="30"/>
          <w:rFonts w:ascii="Century Gothic" w:hAnsi="Century Gothic" w:eastAsia="Century Gothic" w:cs="Century Gothic"/>
          <w:b w:val="0"/>
          <w:bCs w:val="0"/>
          <w:color w:val="231F20"/>
          <w:sz w:val="22"/>
          <w:szCs w:val="22"/>
        </w:rPr>
        <w:t>Mujeebrehmankhan5@gmail.com</w:t>
      </w:r>
      <w:r>
        <w:rPr>
          <w:rFonts w:ascii="Century Gothic" w:hAnsi="Century Gothic" w:eastAsia="Century Gothic" w:cs="Century Gothic"/>
          <w:color w:val="231F20"/>
        </w:rPr>
        <w:t xml:space="preserve"> </w:t>
      </w:r>
      <w:r>
        <w:rPr>
          <w:rStyle w:val="31"/>
          <w:rFonts w:ascii="Times New Roman" w:hAnsi="Times New Roman" w:eastAsia="Times New Roman" w:cs="Times New Roman"/>
          <w:b w:val="0"/>
          <w:bCs w:val="0"/>
          <w:vertAlign w:val="baseline"/>
        </w:rPr>
        <w:t> </w:t>
      </w:r>
      <w:r>
        <w:rPr>
          <w:rStyle w:val="31"/>
          <w:b w:val="0"/>
          <w:bCs w:val="0"/>
          <w:vertAlign w:val="baseline"/>
        </w:rPr>
        <w:t>·</w:t>
      </w:r>
      <w:r>
        <w:rPr>
          <w:rStyle w:val="31"/>
          <w:rFonts w:ascii="Times New Roman" w:hAnsi="Times New Roman" w:eastAsia="Times New Roman" w:cs="Times New Roman"/>
          <w:b w:val="0"/>
          <w:bCs w:val="0"/>
          <w:vertAlign w:val="baseline"/>
        </w:rPr>
        <w:t>  </w:t>
      </w:r>
      <w:r>
        <w:rPr>
          <w:rStyle w:val="29"/>
          <w:rFonts w:ascii="Century Gothic" w:hAnsi="Century Gothic" w:eastAsia="Century Gothic" w:cs="Century Gothic"/>
          <w:b w:val="0"/>
          <w:bCs w:val="0"/>
          <w:color w:val="231F20"/>
        </w:rPr>
        <w:t xml:space="preserve"> </w:t>
      </w:r>
      <w:r>
        <w:rPr>
          <w:rStyle w:val="30"/>
          <w:rFonts w:ascii="Century Gothic" w:hAnsi="Century Gothic" w:eastAsia="Century Gothic" w:cs="Century Gothic"/>
          <w:b w:val="0"/>
          <w:bCs w:val="0"/>
          <w:color w:val="231F20"/>
          <w:sz w:val="22"/>
          <w:szCs w:val="22"/>
        </w:rPr>
        <w:t>Bengaluru, Karnataka 560077</w:t>
      </w:r>
      <w:r>
        <w:rPr>
          <w:rFonts w:ascii="Century Gothic" w:hAnsi="Century Gothic" w:eastAsia="Century Gothic" w:cs="Century Gothic"/>
          <w:color w:val="231F20"/>
        </w:rPr>
        <w:t xml:space="preserve"> </w:t>
      </w:r>
      <w:r>
        <w:rPr>
          <w:rStyle w:val="31"/>
          <w:rFonts w:ascii="Times New Roman" w:hAnsi="Times New Roman" w:eastAsia="Times New Roman" w:cs="Times New Roman"/>
          <w:b w:val="0"/>
          <w:bCs w:val="0"/>
          <w:vertAlign w:val="baseline"/>
        </w:rPr>
        <w:t> </w:t>
      </w:r>
      <w:r>
        <w:rPr>
          <w:rStyle w:val="31"/>
          <w:b w:val="0"/>
          <w:bCs w:val="0"/>
          <w:vertAlign w:val="baseline"/>
        </w:rPr>
        <w:t>·</w:t>
      </w:r>
      <w:r>
        <w:rPr>
          <w:rStyle w:val="31"/>
          <w:rFonts w:ascii="Times New Roman" w:hAnsi="Times New Roman" w:eastAsia="Times New Roman" w:cs="Times New Roman"/>
          <w:b w:val="0"/>
          <w:bCs w:val="0"/>
          <w:vertAlign w:val="baseline"/>
        </w:rPr>
        <w:t> </w:t>
      </w:r>
      <w:r>
        <w:rPr>
          <w:rFonts w:ascii="Century Gothic" w:hAnsi="Century Gothic" w:eastAsia="Century Gothic" w:cs="Century Gothic"/>
          <w:color w:val="231F20"/>
        </w:rPr>
        <w:t xml:space="preserve"> </w:t>
      </w:r>
      <w:r>
        <w:rPr>
          <w:rStyle w:val="30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>WWW: </w:t>
      </w:r>
      <w:r>
        <w:fldChar w:fldCharType="begin"/>
      </w:r>
      <w:r>
        <w:instrText xml:space="preserve"> HYPERLINK "https://bold.pro/my/mujeebrehman%2Dkhan/500r" </w:instrText>
      </w:r>
      <w:r>
        <w:fldChar w:fldCharType="separate"/>
      </w:r>
      <w:r>
        <w:rPr>
          <w:rStyle w:val="33"/>
          <w:rFonts w:ascii="Century Gothic" w:hAnsi="Century Gothic" w:eastAsia="Century Gothic" w:cs="Century Gothic"/>
          <w:b w:val="0"/>
          <w:bCs w:val="0"/>
          <w:color w:val="0000EE"/>
          <w:sz w:val="22"/>
          <w:szCs w:val="22"/>
          <w:u w:val="single" w:color="0000EE"/>
        </w:rPr>
        <w:t>Online Profile</w:t>
      </w:r>
      <w:r>
        <w:rPr>
          <w:rStyle w:val="33"/>
          <w:rFonts w:ascii="Century Gothic" w:hAnsi="Century Gothic" w:eastAsia="Century Gothic" w:cs="Century Gothic"/>
          <w:b w:val="0"/>
          <w:bCs w:val="0"/>
          <w:color w:val="0000EE"/>
          <w:sz w:val="22"/>
          <w:szCs w:val="22"/>
          <w:u w:val="single" w:color="0000EE"/>
        </w:rPr>
        <w:fldChar w:fldCharType="end"/>
      </w:r>
      <w:r>
        <w:rPr>
          <w:rStyle w:val="34"/>
          <w:rFonts w:ascii="Times New Roman" w:hAnsi="Times New Roman" w:eastAsia="Times New Roman" w:cs="Times New Roman"/>
          <w:b w:val="0"/>
          <w:bCs w:val="0"/>
          <w:vanish/>
          <w:color w:val="DADADA"/>
          <w:position w:val="-2"/>
          <w:sz w:val="34"/>
          <w:szCs w:val="34"/>
          <w:vertAlign w:val="baseline"/>
        </w:rPr>
        <w:t>  </w:t>
      </w:r>
      <w:r>
        <w:rPr>
          <w:rStyle w:val="34"/>
          <w:rFonts w:ascii="Symbol" w:hAnsi="Symbol" w:eastAsia="Symbol" w:cs="Symbol"/>
          <w:b w:val="0"/>
          <w:bCs w:val="0"/>
          <w:vanish/>
          <w:color w:val="DADADA"/>
          <w:position w:val="-2"/>
          <w:sz w:val="34"/>
          <w:szCs w:val="34"/>
          <w:vertAlign w:val="baseline"/>
        </w:rPr>
        <w:t>·</w:t>
      </w:r>
      <w:r>
        <w:rPr>
          <w:rStyle w:val="34"/>
          <w:rFonts w:ascii="Times New Roman" w:hAnsi="Times New Roman" w:eastAsia="Times New Roman" w:cs="Times New Roman"/>
          <w:b w:val="0"/>
          <w:bCs w:val="0"/>
          <w:vanish/>
          <w:color w:val="DADADA"/>
          <w:position w:val="-2"/>
          <w:sz w:val="34"/>
          <w:szCs w:val="34"/>
          <w:vertAlign w:val="baseline"/>
        </w:rPr>
        <w:t> </w:t>
      </w:r>
      <w:r>
        <w:rPr>
          <w:rStyle w:val="30"/>
          <w:rFonts w:ascii="Century Gothic" w:hAnsi="Century Gothic" w:eastAsia="Century Gothic" w:cs="Century Gothic"/>
          <w:b w:val="0"/>
          <w:bCs w:val="0"/>
          <w:color w:val="231F20"/>
          <w:sz w:val="22"/>
          <w:szCs w:val="22"/>
        </w:rPr>
        <w:t xml:space="preserve"> </w:t>
      </w:r>
      <w:r>
        <w:rPr>
          <w:rFonts w:ascii="Century Gothic" w:hAnsi="Century Gothic" w:eastAsia="Century Gothic" w:cs="Century Gothic"/>
          <w:color w:val="231F20"/>
        </w:rPr>
        <w:t xml:space="preserve"> </w:t>
      </w:r>
    </w:p>
    <w:p w14:paraId="1F74935F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Professional Summary</w:t>
      </w:r>
    </w:p>
    <w:p w14:paraId="62587751">
      <w:pPr>
        <w:pStyle w:val="4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Results-driven ITSM professional with 8+ years of experience in Change Management, ITSM operations, and enterprise support. ITIL-based Change Management SME, leading 300+ monthly changes with a 98% success rate. Strong expertise in ServiceNow, CAB/ECAB governance, incident management, stakeholder collaboration, and process improvement within Fortune 500 environments. Seeking senior Change Management or ITSM leadership roles.</w:t>
      </w:r>
    </w:p>
    <w:p w14:paraId="2E11E2A6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Technical Skills</w:t>
      </w:r>
    </w:p>
    <w:tbl>
      <w:tblPr>
        <w:tblStyle w:val="43"/>
        <w:tblW w:w="0" w:type="auto"/>
        <w:tblInd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0"/>
        <w:gridCol w:w="240"/>
      </w:tblGrid>
      <w:tr w14:paraId="5C46A8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20" w:type="dxa"/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1FDB16">
            <w:pPr>
              <w:pStyle w:val="41"/>
              <w:spacing w:before="0" w:after="0" w:line="320" w:lineRule="atLeast"/>
              <w:ind w:left="0" w:right="0"/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 xml:space="preserve">• 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t>ITSM &amp; Process Management: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>ITIL Framework (Change, Incident, Problem Management) | ServiceNow Administration | Change Advisory Board (CAB/ECAB) Governance | Risk Assessment &amp; Impact Analysis |SLA/KPI management| Process Improvement &amp; Audit Compliance | Post-Implementation Review (PIR)</w:t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 xml:space="preserve">• 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t>Tools &amp; Platforms: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>ServiceNow ITSM | Jira Service Management | Active Directory | Citrix Virtual Desktop Infrastructure (VDI) | Queue Management Systems | Zoom Enterprise | Microsoft Teams | Slack | IT Dashboards &amp; Monitoring Tools</w:t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 xml:space="preserve">• 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t>Software &amp; Productivity: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>Microsoft 365 Suite (Expert: Excel, Word, PowerPoint, Outlook, OneNote) | Enterprise Resource Planning (ERP) - SAP | Customer Relationship Management (CRM) - Salesforce | Documentation &amp; Knowledge Management</w:t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 xml:space="preserve">• 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t>Programming &amp; Development: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>Java/J2EE | Android Development (Foundational) | Basic Scripting &amp; Automation</w:t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 xml:space="preserve">• 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t>Soft Skills:</w:t>
            </w:r>
            <w:r>
              <w:rPr>
                <w:rStyle w:val="42"/>
                <w:rFonts w:ascii="Century Gothic" w:hAnsi="Century Gothic" w:eastAsia="Century Gothic" w:cs="Century Gothic"/>
                <w:b/>
                <w:bCs/>
                <w:color w:val="231F20"/>
                <w:sz w:val="22"/>
                <w:szCs w:val="22"/>
              </w:rPr>
              <w:br w:type="textWrapping"/>
            </w:r>
            <w:r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  <w:t>Stakeholder Management | Cross-functional Collaboration | Technical Documentation | Training &amp; Mentorship | Operational Analysis | Project Coordination</w:t>
            </w:r>
          </w:p>
        </w:tc>
        <w:tc>
          <w:tcPr>
            <w:tcW w:w="240" w:type="dxa"/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3F38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20" w:lineRule="atLeast"/>
              <w:textAlignment w:val="auto"/>
              <w:rPr>
                <w:rFonts w:ascii="Century Gothic" w:hAnsi="Century Gothic" w:eastAsia="Century Gothic" w:cs="Century Gothic"/>
                <w:color w:val="231F20"/>
                <w:sz w:val="22"/>
                <w:szCs w:val="22"/>
                <w:vertAlign w:val="baseline"/>
              </w:rPr>
            </w:pPr>
          </w:p>
        </w:tc>
      </w:tr>
    </w:tbl>
    <w:p w14:paraId="1068EB28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Professional Experience</w:t>
      </w:r>
    </w:p>
    <w:p w14:paraId="3D58754E">
      <w:pPr>
        <w:pStyle w:val="4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>Team Lead - Change Management</w:t>
      </w:r>
      <w:r>
        <w:rPr>
          <w:rStyle w:val="3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 xml:space="preserve"> </w:t>
      </w:r>
    </w:p>
    <w:p w14:paraId="1A2B3DC6">
      <w:pPr>
        <w:pStyle w:val="44"/>
        <w:shd w:val="clear" w:color="auto" w:fill="FFFFFF"/>
        <w:spacing w:before="0" w:after="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</w:rPr>
        <w:t>Cognizant Technology Solutions | Bengaluru, Karnataka | Jan 2023-Current</w:t>
      </w:r>
    </w:p>
    <w:p w14:paraId="3A30C369">
      <w:pPr>
        <w:pStyle w:val="46"/>
        <w:numPr>
          <w:ilvl w:val="0"/>
          <w:numId w:val="1"/>
        </w:numPr>
        <w:shd w:val="clear" w:color="auto" w:fill="FFFFFF"/>
        <w:spacing w:before="0"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4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>Change Management Leadership:</w:t>
      </w:r>
      <w:r>
        <w:rPr>
          <w:rStyle w:val="4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Led enterprise Change Management operations for global Fortune 500 client, reviewing and approving 300+ Standard and Normal changes monthly while achieving 98% change success rate and minimizing change-related incidents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Orchestrated end-to-end Change Advisory Board (CAB) and Emergency Change Advisory Board (ECAB) governance, including pre-CAB preparation, risk assessments, impact analysis, and stakeholder communications ensuring 100% ITIL compliance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Authored and distributed CAB Minutes of Meeting (MoM) to 50+ stakeholders, tracking action items and ensuring timely closure across cross-functional teams with 95% on-time completion rate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Managed Forward Schedule of Changes (FSC) communications and weekend activity notifications, enabling operational readiness for 200+ stakeholders across global teams in multiple time zones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Validated post-implementation outcomes and provided detailed closure comments to technical teams, ensuring comprehensive documentation and knowledge transfer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Served as Change Management Subject Matter Expert (SME) and escalation point, mentoring cross-functional teams on ITIL best practices and strengthening governance frameworks</w:t>
      </w:r>
    </w:p>
    <w:p w14:paraId="3C59974E">
      <w:pPr>
        <w:pStyle w:val="46"/>
        <w:numPr>
          <w:ilvl w:val="0"/>
          <w:numId w:val="1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4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>Service Management &amp; Operations:</w:t>
      </w:r>
      <w:r>
        <w:rPr>
          <w:rStyle w:val="4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Administered ServiceNow Information Technology Service Management (ITSM) platform for incident management, achieving 95% Service Level Agreement (SLA) compliance and reducing average resolution time by 30% through process optimization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 xml:space="preserve">- Executed IT onboarding and offboarding processes for </w:t>
      </w: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  <w:vertAlign w:val="baseline"/>
          <w:lang w:val="en-US"/>
        </w:rPr>
        <w:t>30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 xml:space="preserve">+ employees </w:t>
      </w: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  <w:vertAlign w:val="baseline"/>
          <w:lang w:val="en-US"/>
        </w:rPr>
        <w:t>daily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, configuring secure credentials, Active Directory access management, and coordinating with hiring managers to ensure zero-day productivity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Managed Employee Central Portal (ECP) tickets and order guide submissions for seamless employee lifecycle management including onboarding, transfers, and offboarding activities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Provided Zoom Enterprise conference support and incident management, monitoring system alerts, resolving technical issues, and collaborating with Zoom L2 support for advanced troubleshooting</w:t>
      </w:r>
    </w:p>
    <w:p w14:paraId="1EC6017F">
      <w:pPr>
        <w:pStyle w:val="46"/>
        <w:numPr>
          <w:numId w:val="0"/>
        </w:numPr>
        <w:shd w:val="clear" w:color="auto" w:fill="FFFFFF"/>
        <w:spacing w:after="0" w:line="320" w:lineRule="atLeast"/>
        <w:ind w:left="259" w:leftChars="0" w:right="0" w:rightChars="0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Provided Zoom Enterprise conference support and incident management, monitoring system alerts, resolving technical issues, and collaborating with Zoom L2 support for advanced troubleshooting</w:t>
      </w:r>
    </w:p>
    <w:p w14:paraId="7BFA92C5">
      <w:pPr>
        <w:pStyle w:val="46"/>
        <w:numPr>
          <w:numId w:val="0"/>
        </w:numPr>
        <w:shd w:val="clear" w:color="auto" w:fill="FFFFFF"/>
        <w:spacing w:after="0" w:line="320" w:lineRule="atLeast"/>
        <w:ind w:left="259" w:leftChars="0" w:right="0" w:rightChars="0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</w:p>
    <w:p w14:paraId="5FF8801C">
      <w:pPr>
        <w:pStyle w:val="46"/>
        <w:numPr>
          <w:numId w:val="0"/>
        </w:numPr>
        <w:shd w:val="clear" w:color="auto" w:fill="FFFFFF"/>
        <w:spacing w:after="0" w:line="320" w:lineRule="atLeast"/>
        <w:ind w:left="259" w:leftChars="0" w:right="0" w:rightChars="0"/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  <w:vertAlign w:val="baseline"/>
          <w:lang w:val="en-US"/>
        </w:rPr>
      </w:pP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  <w:vertAlign w:val="baseline"/>
          <w:lang w:val="en-US"/>
        </w:rPr>
        <w:t xml:space="preserve">Handled email for 4-5 hours  daily recived form from client and managers related to onboarding and offboarding of users or any issue related to it </w:t>
      </w:r>
    </w:p>
    <w:p w14:paraId="35290616">
      <w:pPr>
        <w:pStyle w:val="46"/>
        <w:numPr>
          <w:numId w:val="0"/>
        </w:numPr>
        <w:shd w:val="clear" w:color="auto" w:fill="FFFFFF"/>
        <w:spacing w:after="0" w:line="320" w:lineRule="atLeast"/>
        <w:ind w:left="259" w:leftChars="0" w:right="0" w:rightChars="0"/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  <w:vertAlign w:val="baseline"/>
          <w:lang w:val="en-US"/>
        </w:rPr>
      </w:pP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  <w:vertAlign w:val="baseline"/>
          <w:lang w:val="en-US"/>
        </w:rPr>
        <w:t xml:space="preserve">- </w:t>
      </w:r>
    </w:p>
    <w:p w14:paraId="2C358C8A">
      <w:pPr>
        <w:pStyle w:val="46"/>
        <w:numPr>
          <w:ilvl w:val="0"/>
          <w:numId w:val="1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4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>Process Improvement &amp; Compliance:</w:t>
      </w:r>
      <w:r>
        <w:rPr>
          <w:rStyle w:val="4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Drove process improvement initiatives that enhanced Change Management maturity, improved audit compliance scores by 25%, and reduced change failure rate from 5% to 2%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Monitored change lifecycles via real-time IT dashboards, ensuring timely approvals and implementation tracking across 24/7 operations with 99% visibility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br w:type="textWrapping"/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- Implemented queue management optimization that reduced average ticket wait time by 40% and improved team efficiency by 20%</w:t>
      </w:r>
    </w:p>
    <w:p w14:paraId="72E5E7CE">
      <w:pPr>
        <w:pStyle w:val="4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>TECHNICAL SUPPORT SPECIALIST</w:t>
      </w:r>
      <w:r>
        <w:rPr>
          <w:rStyle w:val="3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 xml:space="preserve"> </w:t>
      </w:r>
    </w:p>
    <w:p w14:paraId="2DA32F0A">
      <w:pPr>
        <w:pStyle w:val="44"/>
        <w:shd w:val="clear" w:color="auto" w:fill="FFFFFF"/>
        <w:spacing w:before="0" w:after="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</w:rPr>
        <w:t>Dell International Pvt Ltd | Bengaluru, Karnataka | Feb 2019-Dec 2021</w:t>
      </w:r>
    </w:p>
    <w:p w14:paraId="6173B4CD">
      <w:pPr>
        <w:pStyle w:val="46"/>
        <w:numPr>
          <w:ilvl w:val="0"/>
          <w:numId w:val="2"/>
        </w:numPr>
        <w:shd w:val="clear" w:color="auto" w:fill="FFFFFF"/>
        <w:spacing w:before="0"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Resolved 50+ daily technical support tickets for Dell enterprise hardware and software with 95% first-call resolution rate, supporting 2,000+ global users across 15+ countries</w:t>
      </w:r>
    </w:p>
    <w:p w14:paraId="09B5F3A7">
      <w:pPr>
        <w:pStyle w:val="46"/>
        <w:numPr>
          <w:ilvl w:val="0"/>
          <w:numId w:val="2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Developed advanced troubleshooting methodologies that reduced average system downtime by 40% and decreased escalation rates by 25% through root cause analysis and proactive monitoring</w:t>
      </w:r>
    </w:p>
    <w:p w14:paraId="231D72C3">
      <w:pPr>
        <w:pStyle w:val="46"/>
        <w:numPr>
          <w:ilvl w:val="0"/>
          <w:numId w:val="2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Delivered technical training programs to 100+ support staff on system diagnostics, Enterprise Resource Planning (ERP) workflows using SAP, and Customer Relationship Management (CRM) integration with Salesforce, improving team proficiency scores by 35%</w:t>
      </w:r>
    </w:p>
    <w:p w14:paraId="7B1B9C9C">
      <w:pPr>
        <w:pStyle w:val="46"/>
        <w:numPr>
          <w:ilvl w:val="0"/>
          <w:numId w:val="2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Optimized ERP and CRM operational workflows, achieving 99.2% data accuracy and reducing manual processing time by 20 hours weekly through automation and standardization</w:t>
      </w:r>
    </w:p>
    <w:p w14:paraId="66AF1A88">
      <w:pPr>
        <w:pStyle w:val="46"/>
        <w:numPr>
          <w:ilvl w:val="0"/>
          <w:numId w:val="2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Implemented 5 major process enhancements that improved Customer Satisfaction (CSAT) scores from 82% to 91% within 18 months</w:t>
      </w:r>
    </w:p>
    <w:p w14:paraId="1EA54A64">
      <w:pPr>
        <w:pStyle w:val="46"/>
        <w:numPr>
          <w:ilvl w:val="0"/>
          <w:numId w:val="2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Recognized with Star Performance Award for exceptional contributions to technical excellence and customer service delivery</w:t>
      </w:r>
    </w:p>
    <w:p w14:paraId="3CF2FA69">
      <w:pPr>
        <w:pStyle w:val="4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>SENIOR TECHNICAL ADVISOR – iOS &amp; macOS</w:t>
      </w:r>
      <w:r>
        <w:rPr>
          <w:rStyle w:val="3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 xml:space="preserve"> </w:t>
      </w:r>
    </w:p>
    <w:p w14:paraId="5F64ABE6">
      <w:pPr>
        <w:pStyle w:val="44"/>
        <w:shd w:val="clear" w:color="auto" w:fill="FFFFFF"/>
        <w:spacing w:before="0" w:after="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</w:rPr>
        <w:t>Concentrix (AppleCare Support) | Bengaluru, Karnataka | Jul 2017-Dec 2018</w:t>
      </w:r>
    </w:p>
    <w:p w14:paraId="172C0C9A">
      <w:pPr>
        <w:pStyle w:val="46"/>
        <w:numPr>
          <w:ilvl w:val="0"/>
          <w:numId w:val="3"/>
        </w:numPr>
        <w:shd w:val="clear" w:color="auto" w:fill="FFFFFF"/>
        <w:spacing w:before="0"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Delivered Tier 2/3 technical support for Apple ecosystem including macOS, iOS, and iPadOS to premium AppleCare customers, handling 30+ complex cases daily with 92% CSAT rating</w:t>
      </w:r>
    </w:p>
    <w:p w14:paraId="5DECBBD1">
      <w:pPr>
        <w:pStyle w:val="46"/>
        <w:numPr>
          <w:ilvl w:val="0"/>
          <w:numId w:val="3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Collaborated with AppleCare Engineering teams to resolve 100+ escalated technical issues quarterly, contributing to product defect reports and iOS/macOS bug documentation that influenced product updates</w:t>
      </w:r>
    </w:p>
    <w:p w14:paraId="0BBB87F8">
      <w:pPr>
        <w:pStyle w:val="46"/>
        <w:numPr>
          <w:ilvl w:val="0"/>
          <w:numId w:val="3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Maintained comprehensive case documentation in Apple proprietary systems, creating 50+ knowledge base articles that reduced repeat issue resolution time by 35%</w:t>
      </w:r>
    </w:p>
    <w:p w14:paraId="25DC4319">
      <w:pPr>
        <w:pStyle w:val="46"/>
        <w:numPr>
          <w:ilvl w:val="0"/>
          <w:numId w:val="3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Achieved Top 10% performer status in customer satisfaction and technical resolution metrics for 3 consecutive quarters</w:t>
      </w:r>
    </w:p>
    <w:p w14:paraId="38BFEBD7">
      <w:pPr>
        <w:pStyle w:val="46"/>
        <w:numPr>
          <w:ilvl w:val="0"/>
          <w:numId w:val="3"/>
        </w:numPr>
        <w:shd w:val="clear" w:color="auto" w:fill="FFFFFF"/>
        <w:spacing w:after="0" w:line="320" w:lineRule="atLeast"/>
        <w:ind w:left="460" w:right="0" w:hanging="201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Provided advanced troubleshooting for Mac hardware, iPhone, iPad, and Apple software including system diagnostics, data recovery, and performance optimization</w:t>
      </w:r>
    </w:p>
    <w:p w14:paraId="749449B0">
      <w:pPr>
        <w:pStyle w:val="46"/>
        <w:numPr>
          <w:numId w:val="0"/>
        </w:numPr>
        <w:shd w:val="clear" w:color="auto" w:fill="FFFFFF"/>
        <w:spacing w:after="0" w:line="320" w:lineRule="atLeast"/>
        <w:ind w:left="259" w:leftChars="0" w:right="0" w:rightChars="0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</w:p>
    <w:p w14:paraId="2CD35C41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Education</w:t>
      </w:r>
    </w:p>
    <w:p w14:paraId="61215685">
      <w:pPr>
        <w:pStyle w:val="4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>Bachelor of Science: Computer Science</w:t>
      </w:r>
      <w:r>
        <w:rPr>
          <w:rStyle w:val="32"/>
          <w:rFonts w:ascii="Century Gothic" w:hAnsi="Century Gothic" w:eastAsia="Century Gothic" w:cs="Century Gothic"/>
          <w:b/>
          <w:bCs/>
          <w:color w:val="231F20"/>
          <w:sz w:val="22"/>
          <w:szCs w:val="22"/>
        </w:rPr>
        <w:t xml:space="preserve"> </w:t>
      </w:r>
    </w:p>
    <w:p w14:paraId="4D2678AB">
      <w:pPr>
        <w:pStyle w:val="44"/>
        <w:shd w:val="clear" w:color="auto" w:fill="FFFFFF"/>
        <w:spacing w:before="0" w:after="0" w:line="320" w:lineRule="atLeast"/>
        <w:ind w:left="0" w:right="0"/>
        <w:rPr>
          <w:rFonts w:hint="default" w:ascii="Century Gothic" w:hAnsi="Century Gothic" w:eastAsia="Century Gothic" w:cs="Century Gothic"/>
          <w:color w:val="231F20"/>
          <w:sz w:val="22"/>
          <w:szCs w:val="22"/>
          <w:vertAlign w:val="baseline"/>
          <w:lang w:val="en-US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</w:rPr>
        <w:t xml:space="preserve">Indian Academy Degree College | </w:t>
      </w:r>
      <w:r>
        <w:rPr>
          <w:rStyle w:val="47"/>
          <w:rFonts w:ascii="Century Gothic" w:hAnsi="Century Gothic" w:eastAsia="Century Gothic" w:cs="Century Gothic"/>
          <w:vanish/>
          <w:color w:val="231F20"/>
          <w:sz w:val="22"/>
          <w:szCs w:val="22"/>
        </w:rPr>
        <w:t xml:space="preserve">| 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</w:rPr>
        <w:t>Bengaluru</w:t>
      </w: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 xml:space="preserve"> </w:t>
      </w: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</w:rPr>
        <w:t>| Mar 201</w:t>
      </w: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  <w:lang w:val="en-US"/>
        </w:rPr>
        <w:t>6</w:t>
      </w:r>
    </w:p>
    <w:p w14:paraId="5901588A">
      <w:pPr>
        <w:pStyle w:val="41"/>
        <w:shd w:val="clear" w:color="auto" w:fill="FFFFFF"/>
        <w:spacing w:before="0" w:after="0" w:line="320" w:lineRule="atLeast"/>
        <w:ind w:left="0" w:right="0"/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Style w:val="30"/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Relevant Coursework: Software Engineering, Database Management, Network Security, Operating Systems, Data Structures &amp; Algorithms</w:t>
      </w:r>
    </w:p>
    <w:p w14:paraId="3EEE20EF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Websites, Portfolios, Profiles</w:t>
      </w:r>
    </w:p>
    <w:p w14:paraId="203FECE7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</w:rPr>
      </w:pP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</w:rPr>
        <w:fldChar w:fldCharType="begin"/>
      </w: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</w:rPr>
        <w:instrText xml:space="preserve"> HYPERLINK "https://www.linkedin.com/in/mujeeb-rehman-khan-2009951a7/" </w:instrText>
      </w: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</w:rPr>
        <w:fldChar w:fldCharType="separate"/>
      </w:r>
      <w:r>
        <w:rPr>
          <w:rStyle w:val="10"/>
          <w:rFonts w:hint="default" w:ascii="Century Gothic" w:hAnsi="Century Gothic" w:eastAsia="Century Gothic" w:cs="Century Gothic"/>
          <w:sz w:val="22"/>
          <w:szCs w:val="22"/>
          <w:vertAlign w:val="baseline"/>
        </w:rPr>
        <w:t>https://www.linkedin.com/</w:t>
      </w:r>
      <w:bookmarkStart w:id="0" w:name="_GoBack"/>
      <w:bookmarkEnd w:id="0"/>
      <w:r>
        <w:rPr>
          <w:rStyle w:val="10"/>
          <w:rFonts w:hint="default" w:ascii="Century Gothic" w:hAnsi="Century Gothic" w:eastAsia="Century Gothic" w:cs="Century Gothic"/>
          <w:sz w:val="22"/>
          <w:szCs w:val="22"/>
          <w:vertAlign w:val="baseline"/>
        </w:rPr>
        <w:t>in/mujeeb-rehman-khan-2009951a7/</w:t>
      </w:r>
      <w:r>
        <w:rPr>
          <w:rStyle w:val="30"/>
          <w:rFonts w:hint="default" w:ascii="Century Gothic" w:hAnsi="Century Gothic" w:eastAsia="Century Gothic" w:cs="Century Gothic"/>
          <w:color w:val="231F20"/>
          <w:sz w:val="22"/>
          <w:szCs w:val="22"/>
        </w:rPr>
        <w:fldChar w:fldCharType="end"/>
      </w:r>
    </w:p>
    <w:p w14:paraId="1A544176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Certifications &amp; Training</w:t>
      </w:r>
    </w:p>
    <w:p w14:paraId="28481F52">
      <w:pPr>
        <w:pStyle w:val="46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ITIL Foundation v4 Certification, In Progress, Q2 2025</w:t>
      </w:r>
    </w:p>
    <w:p w14:paraId="2EAA132C">
      <w:pPr>
        <w:pStyle w:val="46"/>
        <w:numPr>
          <w:ilvl w:val="0"/>
          <w:numId w:val="4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ServiceNow Certified System Administrator (CSA), Planned, Q3 2025</w:t>
      </w:r>
    </w:p>
    <w:p w14:paraId="53C2D75D">
      <w:pPr>
        <w:pStyle w:val="46"/>
        <w:numPr>
          <w:ilvl w:val="0"/>
          <w:numId w:val="4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Technical Support Training Certification – Dell Technologies, 2019</w:t>
      </w:r>
    </w:p>
    <w:p w14:paraId="48971F9E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Key Achievements</w:t>
      </w:r>
    </w:p>
    <w:p w14:paraId="5A657299">
      <w:pPr>
        <w:pStyle w:val="46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Achieved 98% change success rate while managing 300+ monthly changes, significantly exceeding industry benchmark of 90%.</w:t>
      </w:r>
    </w:p>
    <w:p w14:paraId="3CB4D581">
      <w:pPr>
        <w:pStyle w:val="46"/>
        <w:numPr>
          <w:ilvl w:val="0"/>
          <w:numId w:val="5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Reduced change-related incidents by 60% through enhanced governance and pre-implementation risk assessments.</w:t>
      </w:r>
    </w:p>
    <w:p w14:paraId="341A7300">
      <w:pPr>
        <w:pStyle w:val="46"/>
        <w:numPr>
          <w:ilvl w:val="0"/>
          <w:numId w:val="5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Improved ServiceNow incident management SLA compliance from 85% to 95% within 12 months.</w:t>
      </w:r>
    </w:p>
    <w:p w14:paraId="4DCCDB35">
      <w:pPr>
        <w:pStyle w:val="46"/>
        <w:numPr>
          <w:ilvl w:val="0"/>
          <w:numId w:val="5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Decreased average incident resolution time by 30% through process optimization and team training initiatives.</w:t>
      </w:r>
    </w:p>
    <w:p w14:paraId="4CFA5AE2">
      <w:pPr>
        <w:pStyle w:val="46"/>
        <w:numPr>
          <w:ilvl w:val="0"/>
          <w:numId w:val="5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Maintained 100% audit compliance across Change Management processes for 3 consecutive quarters.</w:t>
      </w:r>
    </w:p>
    <w:p w14:paraId="66B1D0A8">
      <w:pPr>
        <w:pStyle w:val="46"/>
        <w:numPr>
          <w:ilvl w:val="0"/>
          <w:numId w:val="5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Trained and mentored 15+ junior team members on ITIL best practices and ServiceNow administration.</w:t>
      </w:r>
    </w:p>
    <w:p w14:paraId="775E9918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Awards</w:t>
      </w:r>
    </w:p>
    <w:p w14:paraId="36BD6C62">
      <w:pPr>
        <w:pStyle w:val="4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Star Performance Award, Dell Technologies, 2020, Top 5% Performer - Customer Excellence</w:t>
      </w:r>
    </w:p>
    <w:p w14:paraId="58B72319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References</w:t>
      </w:r>
    </w:p>
    <w:p w14:paraId="4BFFF447">
      <w:pPr>
        <w:pStyle w:val="4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320" w:lineRule="atLeast"/>
        <w:ind w:left="0" w:right="0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Available upon request</w:t>
      </w:r>
    </w:p>
    <w:p w14:paraId="07E2240F">
      <w:pPr>
        <w:pStyle w:val="3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300" w:after="0"/>
        <w:ind w:left="0" w:right="0"/>
        <w:rPr>
          <w:rFonts w:ascii="Century Gothic" w:hAnsi="Century Gothic" w:eastAsia="Century Gothic" w:cs="Century Gothic"/>
          <w:b/>
          <w:bCs/>
          <w:caps/>
          <w:color w:val="231F20"/>
          <w:vertAlign w:val="baseline"/>
        </w:rPr>
      </w:pPr>
      <w:r>
        <w:rPr>
          <w:rFonts w:ascii="Century Gothic" w:hAnsi="Century Gothic" w:eastAsia="Century Gothic" w:cs="Century Gothic"/>
          <w:b/>
          <w:bCs/>
          <w:caps/>
          <w:vertAlign w:val="baseline"/>
        </w:rPr>
        <w:t>Languages</w:t>
      </w:r>
    </w:p>
    <w:p w14:paraId="558599F2">
      <w:pPr>
        <w:pStyle w:val="4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English, Full Professional Proficiency</w:t>
      </w:r>
    </w:p>
    <w:p w14:paraId="5568D951">
      <w:pPr>
        <w:pStyle w:val="46"/>
        <w:numPr>
          <w:ilvl w:val="0"/>
          <w:numId w:val="6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Hindi, Full Professional Proficiency</w:t>
      </w:r>
    </w:p>
    <w:p w14:paraId="134EFAE0">
      <w:pPr>
        <w:pStyle w:val="46"/>
        <w:numPr>
          <w:ilvl w:val="0"/>
          <w:numId w:val="6"/>
        </w:numPr>
        <w:shd w:val="clear" w:color="auto" w:fill="FFFFFF"/>
        <w:spacing w:after="0" w:line="320" w:lineRule="atLeast"/>
        <w:ind w:left="460" w:right="0" w:hanging="201"/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</w:pPr>
      <w:r>
        <w:rPr>
          <w:rFonts w:ascii="Century Gothic" w:hAnsi="Century Gothic" w:eastAsia="Century Gothic" w:cs="Century Gothic"/>
          <w:color w:val="231F20"/>
          <w:sz w:val="22"/>
          <w:szCs w:val="22"/>
          <w:vertAlign w:val="baseline"/>
        </w:rPr>
        <w:t>Kannada, Full Professional Proficiency</w:t>
      </w:r>
    </w:p>
    <w:p w14:paraId="2E710D79">
      <w:pPr>
        <w:spacing w:line="14" w:lineRule="exact"/>
      </w:pPr>
      <w:r>
        <w:rPr>
          <w:color w:val="FFFFFF"/>
          <w:sz w:val="2"/>
        </w:rPr>
        <w:t>#HRJ#378417b2-56f4-4409-874e-ac1b8467f40f#</w:t>
      </w:r>
    </w:p>
    <w:sectPr>
      <w:pgSz w:w="12240" w:h="15840"/>
      <w:pgMar w:top="740" w:right="740" w:bottom="740" w:left="7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DEF039E-1D85-44D4-9E1C-FE6150182EC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EDF0D4E-63F8-426E-92E8-E8766FCFE28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097D304-2D35-4145-970A-D12C192D95A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AFB613A-EB32-4593-AD1A-F62DE276673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14C7DB6-7E5D-49D9-8807-FD4D1D93092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54F6A2DB-3411-460F-9903-97D7532EA822}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  <w:embedRegular r:id="rId7" w:fontKey="{A33149F8-A948-4462-AD7C-DDF986D558CE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56653759-A45D-4316-864D-71CB7B6F0F7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embedTrueTypeFont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11AF57BC"/>
    <w:rsid w:val="137974FF"/>
    <w:rsid w:val="1E3E3F2B"/>
    <w:rsid w:val="250613CB"/>
    <w:rsid w:val="289D572F"/>
    <w:rsid w:val="2A970D6C"/>
    <w:rsid w:val="4F182F2A"/>
    <w:rsid w:val="53DE10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  <w:textAlignment w:val="baseline"/>
    </w:pPr>
    <w:rPr>
      <w:sz w:val="24"/>
      <w:szCs w:val="24"/>
      <w:vertAlign w:val="baseline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textAlignment w:val="baseline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24"/>
      <w:szCs w:val="24"/>
      <w:vertAlign w:val="baseline"/>
    </w:rPr>
  </w:style>
  <w:style w:type="paragraph" w:styleId="3">
    <w:name w:val="heading 2"/>
    <w:basedOn w:val="1"/>
    <w:next w:val="1"/>
    <w:link w:val="13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1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4">
    <w:name w:val="heading 3"/>
    <w:basedOn w:val="1"/>
    <w:next w:val="1"/>
    <w:link w:val="14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2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paragraph" w:styleId="5">
    <w:name w:val="heading 4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  <w:vertAlign w:val="baseline"/>
    </w:rPr>
  </w:style>
  <w:style w:type="paragraph" w:styleId="6">
    <w:name w:val="heading 5"/>
    <w:basedOn w:val="1"/>
    <w:next w:val="1"/>
    <w:link w:val="16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4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7">
    <w:name w:val="heading 6"/>
    <w:basedOn w:val="1"/>
    <w:next w:val="1"/>
    <w:link w:val="17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5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uiPriority w:val="99"/>
    <w:rPr>
      <w:color w:val="800080"/>
      <w:u w:val="single"/>
    </w:rPr>
  </w:style>
  <w:style w:type="character" w:styleId="11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2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3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4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5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6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7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paragraph" w:customStyle="1" w:styleId="18">
    <w:name w:val="div_document"/>
    <w:basedOn w:val="1"/>
    <w:qFormat/>
    <w:uiPriority w:val="0"/>
    <w:pPr>
      <w:shd w:val="clear" w:color="auto" w:fill="FFFFFF"/>
      <w:spacing w:line="320" w:lineRule="atLeast"/>
    </w:pPr>
    <w:rPr>
      <w:color w:val="231F20"/>
      <w:shd w:val="clear" w:color="auto" w:fill="FFFFFF"/>
    </w:rPr>
  </w:style>
  <w:style w:type="paragraph" w:customStyle="1" w:styleId="19">
    <w:name w:val="div_document_section"/>
    <w:basedOn w:val="1"/>
    <w:qFormat/>
    <w:uiPriority w:val="0"/>
  </w:style>
  <w:style w:type="paragraph" w:customStyle="1" w:styleId="20">
    <w:name w:val="div_document_div_paragraph"/>
    <w:basedOn w:val="1"/>
    <w:qFormat/>
    <w:uiPriority w:val="0"/>
  </w:style>
  <w:style w:type="paragraph" w:customStyle="1" w:styleId="21">
    <w:name w:val="div_name"/>
    <w:basedOn w:val="22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800" w:lineRule="atLeast"/>
      <w:jc w:val="left"/>
    </w:pPr>
    <w:rPr>
      <w:caps/>
      <w:color w:val="231F20"/>
      <w:sz w:val="64"/>
      <w:szCs w:val="64"/>
    </w:rPr>
  </w:style>
  <w:style w:type="paragraph" w:customStyle="1" w:styleId="22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paragraph" w:customStyle="1" w:styleId="23">
    <w:name w:val="div_name_fname"/>
    <w:basedOn w:val="1"/>
    <w:qFormat/>
    <w:uiPriority w:val="0"/>
  </w:style>
  <w:style w:type="character" w:customStyle="1" w:styleId="24">
    <w:name w:val="div_name_fname Character"/>
    <w:basedOn w:val="8"/>
    <w:qFormat/>
    <w:uiPriority w:val="0"/>
  </w:style>
  <w:style w:type="paragraph" w:customStyle="1" w:styleId="25">
    <w:name w:val="div_name_lname"/>
    <w:basedOn w:val="1"/>
    <w:qFormat/>
    <w:uiPriority w:val="0"/>
  </w:style>
  <w:style w:type="character" w:customStyle="1" w:styleId="26">
    <w:name w:val="div_name_lname Character"/>
    <w:basedOn w:val="8"/>
    <w:qFormat/>
    <w:uiPriority w:val="0"/>
  </w:style>
  <w:style w:type="paragraph" w:customStyle="1" w:styleId="27">
    <w:name w:val="div_document_div_SECTION_CNTC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style>
  <w:style w:type="paragraph" w:customStyle="1" w:styleId="28">
    <w:name w:val="div_address"/>
    <w:basedOn w:val="22"/>
    <w:qFormat/>
    <w:uiPriority w:val="0"/>
    <w:pPr>
      <w:spacing w:line="420" w:lineRule="atLeast"/>
      <w:jc w:val="left"/>
    </w:pPr>
    <w:rPr>
      <w:sz w:val="22"/>
      <w:szCs w:val="22"/>
    </w:rPr>
  </w:style>
  <w:style w:type="character" w:customStyle="1" w:styleId="29">
    <w:name w:val="div_document_div_address_li"/>
    <w:basedOn w:val="8"/>
    <w:qFormat/>
    <w:uiPriority w:val="0"/>
  </w:style>
  <w:style w:type="character" w:customStyle="1" w:styleId="30">
    <w:name w:val="span"/>
    <w:basedOn w:val="8"/>
    <w:qFormat/>
    <w:uiPriority w:val="0"/>
    <w:rPr>
      <w:sz w:val="24"/>
      <w:szCs w:val="24"/>
      <w:vertAlign w:val="baseline"/>
    </w:rPr>
  </w:style>
  <w:style w:type="character" w:customStyle="1" w:styleId="31">
    <w:name w:val="div_document_div_address_li_span_bluebullet"/>
    <w:basedOn w:val="8"/>
    <w:qFormat/>
    <w:uiPriority w:val="0"/>
    <w:rPr>
      <w:rFonts w:ascii="Symbol" w:hAnsi="Symbol" w:eastAsia="Symbol" w:cs="Symbol"/>
      <w:color w:val="DADADA"/>
      <w:position w:val="-2"/>
      <w:sz w:val="34"/>
      <w:szCs w:val="34"/>
    </w:rPr>
  </w:style>
  <w:style w:type="character" w:customStyle="1" w:styleId="32">
    <w:name w:val="document_txtBold"/>
    <w:basedOn w:val="8"/>
    <w:qFormat/>
    <w:uiPriority w:val="0"/>
    <w:rPr>
      <w:b/>
      <w:bCs/>
    </w:rPr>
  </w:style>
  <w:style w:type="character" w:customStyle="1" w:styleId="33">
    <w:name w:val="a"/>
    <w:basedOn w:val="8"/>
    <w:qFormat/>
    <w:uiPriority w:val="0"/>
    <w:rPr>
      <w:sz w:val="24"/>
      <w:szCs w:val="24"/>
      <w:vertAlign w:val="baseline"/>
    </w:rPr>
  </w:style>
  <w:style w:type="character" w:customStyle="1" w:styleId="34">
    <w:name w:val="document_social-link_nth-last-child(1)_bluebullet"/>
    <w:basedOn w:val="8"/>
    <w:qFormat/>
    <w:uiPriority w:val="0"/>
    <w:rPr>
      <w:vanish/>
    </w:rPr>
  </w:style>
  <w:style w:type="character" w:customStyle="1" w:styleId="35">
    <w:name w:val="div_address Character"/>
    <w:basedOn w:val="36"/>
    <w:qFormat/>
    <w:uiPriority w:val="0"/>
    <w:rPr>
      <w:sz w:val="22"/>
      <w:szCs w:val="22"/>
    </w:rPr>
  </w:style>
  <w:style w:type="character" w:customStyle="1" w:styleId="36">
    <w:name w:val="div Character"/>
    <w:basedOn w:val="8"/>
    <w:qFormat/>
    <w:uiPriority w:val="0"/>
    <w:rPr>
      <w:sz w:val="24"/>
      <w:szCs w:val="24"/>
      <w:vertAlign w:val="baseline"/>
    </w:rPr>
  </w:style>
  <w:style w:type="paragraph" w:customStyle="1" w:styleId="37">
    <w:name w:val="div_document_SECTION_CNTC + section_not(.btnlnk)"/>
    <w:basedOn w:val="1"/>
    <w:qFormat/>
    <w:uiPriority w:val="0"/>
  </w:style>
  <w:style w:type="paragraph" w:customStyle="1" w:styleId="38">
    <w:name w:val="heading"/>
    <w:basedOn w:val="1"/>
    <w:qFormat/>
    <w:uiPriority w:val="0"/>
    <w:rPr>
      <w:b/>
      <w:bCs/>
      <w:caps/>
    </w:rPr>
  </w:style>
  <w:style w:type="paragraph" w:customStyle="1" w:styleId="39">
    <w:name w:val="div_document_div_sectiontitle"/>
    <w:basedOn w:val="1"/>
    <w:qFormat/>
    <w:uiPriority w:val="0"/>
    <w:pPr>
      <w:spacing w:line="340" w:lineRule="atLeast"/>
    </w:pPr>
    <w:rPr>
      <w:color w:val="231F20"/>
      <w:sz w:val="24"/>
      <w:szCs w:val="24"/>
    </w:rPr>
  </w:style>
  <w:style w:type="paragraph" w:customStyle="1" w:styleId="40">
    <w:name w:val="div_document_singlecolumn"/>
    <w:basedOn w:val="1"/>
    <w:qFormat/>
    <w:uiPriority w:val="0"/>
  </w:style>
  <w:style w:type="paragraph" w:customStyle="1" w:styleId="41">
    <w:name w:val="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character" w:customStyle="1" w:styleId="42">
    <w:name w:val="strong"/>
    <w:basedOn w:val="8"/>
    <w:qFormat/>
    <w:uiPriority w:val="0"/>
    <w:rPr>
      <w:sz w:val="24"/>
      <w:szCs w:val="24"/>
      <w:vertAlign w:val="baseline"/>
    </w:rPr>
  </w:style>
  <w:style w:type="table" w:customStyle="1" w:styleId="43">
    <w:name w:val="div_document_table"/>
    <w:basedOn w:val="9"/>
    <w:qFormat/>
    <w:uiPriority w:val="0"/>
  </w:style>
  <w:style w:type="paragraph" w:customStyle="1" w:styleId="44">
    <w:name w:val="span_paddedline"/>
    <w:basedOn w:val="45"/>
    <w:qFormat/>
    <w:uiPriority w:val="0"/>
  </w:style>
  <w:style w:type="paragraph" w:customStyle="1" w:styleId="45">
    <w:name w:val="span Paragraph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paragraph" w:customStyle="1" w:styleId="46">
    <w:name w:val="div_document_ul_li"/>
    <w:basedOn w:val="1"/>
    <w:qFormat/>
    <w:uiPriority w:val="0"/>
  </w:style>
  <w:style w:type="character" w:customStyle="1" w:styleId="47">
    <w:name w:val="educsprtr + educsprtr"/>
    <w:basedOn w:val="8"/>
    <w:qFormat/>
    <w:uiPriority w:val="0"/>
    <w:rPr>
      <w:vanish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1006</Words>
  <Characters>6891</Characters>
  <Lines>0</Lines>
  <Paragraphs>0</Paragraphs>
  <TotalTime>14</TotalTime>
  <ScaleCrop>false</ScaleCrop>
  <LinksUpToDate>false</LinksUpToDate>
  <CharactersWithSpaces>7834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2026-06-21T15:58:21Z</dcterms:created>
  <dc:creator>LENOVO</dc:creator>
  <cp:lastModifiedBy>LENOVO</cp:lastModifiedBy>
  <dcterms:modified xsi:type="dcterms:W3CDTF">2026-06-21T16:13:25Z</dcterms:modified>
  <dc:title>MUJEEB REHMAN KHAN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378417b2-56f4-4409-874e-ac1b8467f40f</vt:lpwstr>
  </property>
  <property fmtid="{D5CDD505-2E9C-101B-9397-08002B2CF9AE}" pid="3" name="x1ye=0">
    <vt:lpwstr>YG0AAB+LCAAAAAAABAAcm8WO61oQRT/IAzMNzWzHDDMzM/vrX9+nnkVKlJxTtfdaUZoRWRTiORZiWJJGEfrvDyJwhqVJXOAFDEEX4iDUGK3zGf4xXJCJQcpTeH6hFJItSNlcEtDd77RsE5mUEgeN4s3McqaOBcL1s5jZv+D43SXmfOALaeHw+Z3QX8zAWmBuU4qKJgevRuYY08Sw4rGYYoJo87a5+Tl+u750Y9S1cOlycYnFwCH5hrpGrahzwCO</vt:lpwstr>
  </property>
  <property fmtid="{D5CDD505-2E9C-101B-9397-08002B2CF9AE}" pid="4" name="x1ye=1">
    <vt:lpwstr>n4sIGFcw0YvGJbx3B4QRqbIkWhgFPjb/qoRWtkDibuaPl1zV+NAm4RMIby/gTQwJAY4Gg+P28lO5RFGtaRCEXVHDPMaejYl4mA2h3fMST3qCkMUY1k5lAlSsy1pvzWO/l8Ebb0siJeZRPKgJkGfWIKDnaytR92vqpyD58q4GV6m272F2PCQ+XPaHkK6lKZ5vf4CbDBVzONwIBco12XTE9yum3Of0KjF+p4b2FCU2321kdZEXSCcXET5rehivJdy</vt:lpwstr>
  </property>
  <property fmtid="{D5CDD505-2E9C-101B-9397-08002B2CF9AE}" pid="5" name="x1ye=10">
    <vt:lpwstr>AkXkzlxEGZqAZMRidsQnVFXeXcxWzPV1Pv57RFO18qbx47lnElrLZF49f5HEdyBO0y084p0KxXzkaBsPiPT7476ihxf2Zu7QBYRYGhCSlBK/BF8NPsah1ocja6uBrxxXBMCBCxD3mtMGSqHgYWixCXEprxd8mPx4SKe36WtVfi2P2dx2d6H5d50SGmzoXN3k4mgk9xAydzulvvYgNMdmPsF8HOCaFdr0aDK7rGp+Szu/5Hf38QwBMfWw8gxMKpF</vt:lpwstr>
  </property>
  <property fmtid="{D5CDD505-2E9C-101B-9397-08002B2CF9AE}" pid="6" name="x1ye=100">
    <vt:lpwstr>LAjtP0otXWtN1PNqx7DCX1JFmwEWerxFXRO5LzOBrKWmTNWZF7ETh6Af94UG8uB26XNGTR6gv4MXroG93kbTpzGY+MZepZu/D0v4P5LpNPQsYqzC6/kI1/gFbL6nf3jeqjkpQYXjVqbld6lCGtnSYRSA9+PeLx9mrNz5DaTYW8bDB+iXoQp7iy+GEFFsuNG9GHBSqjgClHVLgjHnV2CYbrEuvocUw3QQbAJ9JrIdVk+XwXtenVNH34Y4V6XjB6j</vt:lpwstr>
  </property>
  <property fmtid="{D5CDD505-2E9C-101B-9397-08002B2CF9AE}" pid="7" name="x1ye=101">
    <vt:lpwstr>Nb+LQqL0lZihNCF2d+733EVWpV58V19ew5qllWdGLXHvdLX1OfM+d0Bit42qjLz2lQB323Gq87dDgZrxp4lNC7x+4Mo+FJAUBHyV7uOLmiceCjOUKAn7YHYKUfgkjtDlOVQ8/GjFkiUg9+mXgccJkGKk5TQvdMaGIaeOvAwLz4eyxAG3QwPHCopfjTaf0RcPhYPMNHpCH4u0Ns9s7gTPhNH01ji3MC7EWkR004bOLAAytuBYI4SU/HxFnsfoME6</vt:lpwstr>
  </property>
  <property fmtid="{D5CDD505-2E9C-101B-9397-08002B2CF9AE}" pid="8" name="x1ye=102">
    <vt:lpwstr>hvjvQps6CZTxbUb6TC1bSLTA2X8uFFeoz8ls4SRyu9+4Zf2h5f5GIxBWxHhjSKHExjFrHK6X6nnBVp2ohcaO+WGXS3zIk+RNAR5PCKAEm10KOw94AVgzbvBIDY0EQARgpiBrVfsk2L1s+BnfIA7XQ4isy3lYNuc/0RWARP/t4EeOUEQogqKPXg0vTN5xfYC7WVXA1bRetQ+ff75RRazSc/kERSDEB1Rafy6SEs5jvjefaofJBZh/EkteILwBtdv</vt:lpwstr>
  </property>
  <property fmtid="{D5CDD505-2E9C-101B-9397-08002B2CF9AE}" pid="9" name="x1ye=103">
    <vt:lpwstr>kkk/xnPzeylIeWwBlI0ZyQkWVmeBS7YLUaX4PmKSRQbjWe9MXVzN9/71EfQvbr0ovs+Vp38XREW7czfQ7b83u0vwCVpa27XBP0hRmPd88Y0+fPS72z8isQv+HrGNYImhAnjPBkXz69XZoV1T4PcHVyQjTuDuGghAj8S3FqetsEqJ0xuVlJbuQBNglsTalGBp7FvCc2mVP+HFQnuWc8WKv3JQjCdE1EPGkqpnej0uScLDeA6oPbURf4jHqLIcckG</vt:lpwstr>
  </property>
  <property fmtid="{D5CDD505-2E9C-101B-9397-08002B2CF9AE}" pid="10" name="x1ye=104">
    <vt:lpwstr>bJcx59D/LZAaL8JGrIqb0XyVFDciUYxt6sw4+ztuabpuZ3um3Av6nwR8SyKB+JMK2x+H6NcM3wUV93pTITnQeNAyjGEkS6U0wfT9KDiAtLfXe4P4yfTiwboBIgQWX4saZtZ3Oagdc9/5SKph658fMiVJIa1l9n+X/+0dHpidJSdNBgGqirKFKoflbAAS65BPJuGXk/d/yVb+qwOKy1Suo4urggq8wWkGxS7Vu5/f8wiCF5X6AQm1U54cDjEqW+n</vt:lpwstr>
  </property>
  <property fmtid="{D5CDD505-2E9C-101B-9397-08002B2CF9AE}" pid="11" name="x1ye=105">
    <vt:lpwstr>xMRzj2+4OYThf1mzGLfMctzWE7+bT3EWa6uOwDz4vk+pODK0u0DCffo5yrFHXNdd5u1tdK38nCWErIzCz6JEcKIPWIIydqPaSoYH3WTtECgkNNV1BhAjhQ6Zkv7ADUEZW8De/I7qUPl+9qkK7wX+7ikmZbhwqqOsS+D7j8HKMOBxl88TyAq+zQGHXEHtRAPlvoIlZ9gPMVsOnLt8C3XmjZWHFmr0bWqcGGVL3k8JT48FUCFkD9+uimnbcU7olvF</vt:lpwstr>
  </property>
  <property fmtid="{D5CDD505-2E9C-101B-9397-08002B2CF9AE}" pid="12" name="x1ye=106">
    <vt:lpwstr>zwllECn4UPPO/c08/ga+wnRa9s7657s/3EhoZF1wr4hcip+Dgv1SF6e6CWh/BVztfchcf+cQP7hZeDoM8kdv/IVGzF560+wPbX0e+qYnIWCUIRjwMDF464PGJnvYfSGfYYrJ1qz6znj7ifZR0DF/409Arz6A6pUWLV7lmgNzJo02BBjY3/bqnua/TkSrTLlF29JcMFLEUEu4PYU5LSEbNIf4LwnB/JCCWpNIClG09C7HH2gqHja8KhwaLJsy4+4</vt:lpwstr>
  </property>
  <property fmtid="{D5CDD505-2E9C-101B-9397-08002B2CF9AE}" pid="13" name="x1ye=107">
    <vt:lpwstr>gfYh62+wlQAKz6uertzDJa/SFesL0c9Lpynv6JrsqMg5eZpmwKbWrvoYERrBeECoj7BKNWCjQ/QPCqF8jFZxrRn+1C7chQKZh+WHmdz3IzsJ53rBfKRq/nADDyxI+4O70I9/LGlKER+24F3Z+/FpklMccgylvXKdHyRcTcrDBu/3QHnV7ZkymmSP+WcP4nRyatkxEAvN3XXMaHEWlKOI3WWhbQwZK1WgqmWAo854ybXSgFf010vUR9MwX/Xb/3c</vt:lpwstr>
  </property>
  <property fmtid="{D5CDD505-2E9C-101B-9397-08002B2CF9AE}" pid="14" name="x1ye=108">
    <vt:lpwstr>4rtyZeb3yQqfhzBO9Dzcx/z/G8AVD1y7O5WZCfOe3NosLHmXwd2yM4EbHW4iAYvGe3k/oCucQYY9NBx5FnaYncwhbikU4z31UPbJF+B+x5LGc0Vgk22bxIZNWW9WeI4DKc/8+3D1vnF8HEniRYp9nHHrA05kbLzw+wDlNw+l2np8D6PjC4MaZFRK248I9LMwR6D2b5CVDIyFQtI43EyXRUGJ1Rc/SRVeUB4vAu639yucckoK5rzdX/I0P40OS19</vt:lpwstr>
  </property>
  <property fmtid="{D5CDD505-2E9C-101B-9397-08002B2CF9AE}" pid="15" name="x1ye=109">
    <vt:lpwstr>NqBMhn4odc6z0DeAwRyixzpxQMD+Nj5U9Xx8S5uxz9GuGUH3DmOl8w+M6XjCbQYHFmMVvXOdCkAmdshRzIuHH43H7yF1vag8SPq44A/m6UbZotCCG00+qejGdy/L5qM8WFrzr1q1GFVaxaoJBFd8zG2lFCjy/NshajZQ1QODrTRoLYJWO0Ryf/5THoT0M/4u6mtjG/IOqsQWJdIRUbaqoPRgFJCBVLjJUoMRXLYOfUP9plp9P87/uKj8kI1q+pi</vt:lpwstr>
  </property>
  <property fmtid="{D5CDD505-2E9C-101B-9397-08002B2CF9AE}" pid="16" name="x1ye=11">
    <vt:lpwstr>ZQPUKy7pSMpl/P5W7TGqUuuHS3zpoTGGZbehNu/S4UNzs7l7vTwxMCymfxNxGgnB+15GkwLrR6k4eIiXjsiWdQ+UqbKCxtXuqIs232UjTHan4UKqX2jP5iDtEW5dJ+kRQ+6BSKZ43BI5BkCpHs5Q/2vurKOi8RfInsy5kqVHZZ8ETF4GPuJdJsyCIIPLgjD7MtahiC/UAt8klMPr36Xd5+yLvE15MOfzCEZ8nfNpm0JYCjL5sH8hg94NgbfrPuB</vt:lpwstr>
  </property>
  <property fmtid="{D5CDD505-2E9C-101B-9397-08002B2CF9AE}" pid="17" name="x1ye=110">
    <vt:lpwstr>fHLay3dG10AnXhrZO6zYfFNNSDjgzu3JfZZYMZEVeLTiUqp9k6MlHmblWdWlGZJZKEwt49ZUbmPqmFtxmJr0e1eJJtsjaa+xX0s+h6J0FAY4KoVSysI08OtaCEyMMgyHyRwfqupGgTy2YBDAXSyqZRz6WPjhwhRN+xBvGRBenEJGVDulxhBh72ECMCToAWoslwOCMoXc+oEaGgXpAJ6kRmj6LT8B0hKSyIjlY9U6lzd+i+TAn6A/WOY4pgbQAA</vt:lpwstr>
  </property>
  <property fmtid="{D5CDD505-2E9C-101B-9397-08002B2CF9AE}" pid="18" name="x1ye=12">
    <vt:lpwstr>EI+gj3FskmShm6BPExyPm0Ap7FXkJ+GFjDU07XJg54XBoTJb0pkBA3VUGeiP4gZ24PRo3AarmS85xI4HpiUz04mgEVOekDQwPvAccRdGYxH4/4o9LgHBZgF4NMCT3raFiPOR5nroa758VkMZANQA0SKFsZEMzw992mRcFechROVwOCJxf3Pe1xdWIYA7agfyAwbjF+N8Ew1MUYeYWHLfdswO94KqhU9aoj2KL/26gr6ixSn2nx8Vq2oW5aPBRZh</vt:lpwstr>
  </property>
  <property fmtid="{D5CDD505-2E9C-101B-9397-08002B2CF9AE}" pid="19" name="x1ye=13">
    <vt:lpwstr>iDQk1UXxGSHMiAcU1rECITpR0+hlQy9N27J7TVRTVJImeMszKFKg94DqFLWXJsJeQmEGNu8w++xG+J/qNAFR3+QDW3Zm9KN+nly0rmUG4G5j/FTYqH3Q/Ta9k8N/DXxkG6/uVSxsyoD9GdH8E84kpPtJMYAP4GzaKHzxUNRkOq42zqxj8Ao3xDCGChzAo5xC7oDCL5HpIdfBVWVTB5000Z7qYfWl/mnEGk97cglrCLvabjb8lDyGlg1jtJJL8Iq</vt:lpwstr>
  </property>
  <property fmtid="{D5CDD505-2E9C-101B-9397-08002B2CF9AE}" pid="20" name="x1ye=14">
    <vt:lpwstr>eK/ePa+O6ldqHIQDvH0hT31WIW1beZtRtJ9Y22P74jeTvI9eomcUyFu2GiAdaMGzmHG5A73dsz3M/T4tGxG5CpPY/H/1pGSdChqvvEiHAHMC0fxTzV/FAiYDUY7+FLZmdlxcxjYPY6QAVOyqB+TT4xvzYCvI0ZJDvTbuefrKwhN/cDcSj6ioJ1ANSuRf7gE+7HxWMfatmCoiPuj83uJbvCj3JJYyzgRZGPnP9JR50y8LPi+vM6Vf38Ik0zd4ilt</vt:lpwstr>
  </property>
  <property fmtid="{D5CDD505-2E9C-101B-9397-08002B2CF9AE}" pid="21" name="x1ye=15">
    <vt:lpwstr>+WvTgntoUrdkazDgZs8WPTW1Ld8q3nBvqGek0Q99WhpmZfSb/74NGSjXw/wfv2pizYBafxmMmtfU1VoC23XF9lFGJua1BfaSeH2TjqWFY72+d87/vFK4BL3BICTK9QJpLjTSs5b/Ox9HihU/d1sqGlA4Cbwike11PVGOYqZIBrCy0Hf3kZC5fP7H6BkCnnzf8bWzUWncNPh5DjRwoH3ljcPswwN6t1VY/6tSj5Fmo+pJ3D8fj/bobc1+ii1p7k/</vt:lpwstr>
  </property>
  <property fmtid="{D5CDD505-2E9C-101B-9397-08002B2CF9AE}" pid="22" name="x1ye=16">
    <vt:lpwstr>+QCqo8fxx2HAxsz1gycaqSl8HakegQydXks9Oavw7/ibfAMEG0YoZHYfWZP1qRF3jkTmO6SfTl5rIL7P/6q2kZT9o5xMc2tRsxZKzo4WAx6C/ROa/B6m+RcEP15UuVCXAj44UbY4VN4/XMmBLoBSaGsB1m0mhsErq+OPkdYxiRYPANyv/r39N0PDO91k8qP0BU6QtcjosAI4Jwt/ShHnG5dc7B8ZtS5YSeGtaBG09eBDvACJ43fTmhvnPlhMSEE</vt:lpwstr>
  </property>
  <property fmtid="{D5CDD505-2E9C-101B-9397-08002B2CF9AE}" pid="23" name="x1ye=17">
    <vt:lpwstr>P0FscaSvwF4jLZ7z70GoZlzxQDXGkbZNvnJ77NJl91I/OznKtNmW+p1y7Zjzan8EWlmzsT3egsi08NXVb0u8Yaz5hQkvIz44n5fz5IXaS4w6EaMnfh85Os+KiFEVTsn1bx9pxyCOf0ZNy/c83JC17sG8QjVpb/u4cP/8yBXvQ34a+18PhfnM6BmIAEjOlOQQgNOQni7znUdWFXqAikvWosirViFpxAlWCI2Z6ttfQ8vX7KWs9Q9epM7pRoloqLl</vt:lpwstr>
  </property>
  <property fmtid="{D5CDD505-2E9C-101B-9397-08002B2CF9AE}" pid="24" name="x1ye=18">
    <vt:lpwstr>8Xna+BhLdWr7nZO/UF98ChxAFNWpeJ6t/i9zq0qJFiHojZAP4u6QbJl7oPRaZUagSRZkWENX+AK4ptKCFPwLbvRTmkCTMi+mQUatXwRN2034wXicORIgFq8VD+BCWkdqUhxZ7wuGs77aF6Ayz+58WDNUqptRs5LvTb7f6dwtt6jkaO6UhI7cRdVSZQZ5F4FZnybFUUQSa678AqUnglSLWJl2Z3RhrZdHd565/KUiRntJuJoOxf4gKpI52BfZwqM</vt:lpwstr>
  </property>
  <property fmtid="{D5CDD505-2E9C-101B-9397-08002B2CF9AE}" pid="25" name="x1ye=19">
    <vt:lpwstr>D2H7sFK52uGEiWqXswvl0QC4G6HXOAsKxULpwKlvIDS8+at0IB/jWEMSR00PhLoMaAVqe0Wy+CcahyiWnBS51XjisC++nfTSZAbfDywvssIZ6jyBfjaMkO0Fer8tt8WeQZI/f6yQ+KeXdz5n8AzZf/Dw/68msV2v3SysH8x8rLqyYUo/d0bORkc3qZIlHkY3gSd62vFX4YkYisuA/31EojV1841RFqaHbrhAdQKy/isRKe31Fp/j8AUs8MshS1F</vt:lpwstr>
  </property>
  <property fmtid="{D5CDD505-2E9C-101B-9397-08002B2CF9AE}" pid="26" name="x1ye=2">
    <vt:lpwstr>DJwwUrdXeNElF0fCBeKVgs7H0EbJ3nROxeIN3G1IOgvaiAEJddGOfv71PUIolvrpGp+w0UBhEUbW0vDIgXyxnEzi/lHFDu22z1mwRwHsxFoa0t4bSdkJYvvjy6Z69laGbSJKBBAHVDkLJed8LLSky6hoznAUNb4NzG7PZDfwvOTsmcrYkj4KcTOaqioyU4QDsqLWea4cD7d2smBrkvBwrpdSXbueQRYJwwd62ENFF4JDFXcCEjsWD6IpECG5bRo</vt:lpwstr>
  </property>
  <property fmtid="{D5CDD505-2E9C-101B-9397-08002B2CF9AE}" pid="27" name="x1ye=20">
    <vt:lpwstr>DETN+Xoat3VwR2l7WaeGbiOGbJ90J1L9WnPnZmUuj86tt+ZSdZTzQgrFWtE/3SuTlIvyNyaV0+yxq7YyBL6bRarsgXJlQvoLVyM7mTn+GaGRgbpouFeXXi9bF3tWS8+cp7S7422t4u5d3o3DEKh0pRmH4rVicDU+3kRObdHUzzzrRX+Ch5zxFUeF/sDUcc5/GULN5bbW3LvtEK7HyItmCrBtIH2HyiUEjo25xtpyfzoXE6Zf63WwQQivbH8HICa</vt:lpwstr>
  </property>
  <property fmtid="{D5CDD505-2E9C-101B-9397-08002B2CF9AE}" pid="28" name="x1ye=21">
    <vt:lpwstr>PALqhErH4sIXZtdNt+w2/BUWTNt6SsKMzMO+MUPux26WwZWH94Rk0BjG5/mzCW4zxt8uEcfyFQAgQ06qcPXJRVeV2suDwG1lPiUO1HkzyE3cGhaEYyTnRtvTVhVC9ovqVO98SCWMYtz41rxcIb0baHpKumVdkKmLPTfL2x/vX6BL1B3mxcI5w9BxRUbYPsdVwBuC9Ssf+xTE1q0o/4ntn1usMLlOtANAnR7LdTPYyWkMi07eUtDi4R4nJbz2/WL</vt:lpwstr>
  </property>
  <property fmtid="{D5CDD505-2E9C-101B-9397-08002B2CF9AE}" pid="29" name="x1ye=22">
    <vt:lpwstr>GqnOklvG4n8g8vZPzjGh+ySgOF804I558/fD2u071MPcHj+MiWVX+7u4i45+oIAqOIhFJZbkdkvwHAh+yoKGh7Znrm4Z0Pnr01RlqA+vof8wcMkK8KlkQ50pZNspUYwd9a5ZXzSB0FHYLEjiw0dlw1VzBSrgFivLOj23JrcTFUsjzTQnoxTrusyMY3qpg7tIPkFJfZTOTj3EDrxm55JOwe1lP4t3+A+eF7JvqZm0mwE3UQPP6J1VsxnBRQ3WPoC</vt:lpwstr>
  </property>
  <property fmtid="{D5CDD505-2E9C-101B-9397-08002B2CF9AE}" pid="30" name="x1ye=23">
    <vt:lpwstr>G2Mt36WIjkO6pqv/N9w6Bax1Cr/g+bb4II/bWzOGRAULrifLBPt7WejCpLesSEGNG8B+XukgDPYqpoJ353DadWuSLvOOhxtMmmk0jCbB36wCe4iKusRIXEB0iuh7c8+1xrXbXNEhe4Y+EsAWJCq3HwtHSHK9iCKJZ/5UUyAFduZPFn4h8TpnSEBlOx+RQ94cCPg4vFZHp33H4oCzPoOjSRHotOCxjyiyqeViNnmhFcgPjHjqoDbf46HKDslCcK0</vt:lpwstr>
  </property>
  <property fmtid="{D5CDD505-2E9C-101B-9397-08002B2CF9AE}" pid="31" name="x1ye=24">
    <vt:lpwstr>ZeVvWO0vXnWjraJKqUyXZn37Twiqx8AxWWOUULFZlMjccvGSJm4MmXUQNlUMw/oKUjhgJjlUJaQ2gAYu4sqNgwzjhIhKOvX7E3YApC6mjC8+wCiS/Wp3Bkl6sqe4IhSDb1wsit616ApvqhID8Y1QTyxPed7likQISchDEtqDI7b4rhLr9QOWqRSxVSQ6ElaK/KAcZ/mdIJS5VrvSd5PZj+5i1wkm10CYJ0PcAmyIlZD/vHwqeXFhGMudRibtrAB</vt:lpwstr>
  </property>
  <property fmtid="{D5CDD505-2E9C-101B-9397-08002B2CF9AE}" pid="32" name="x1ye=25">
    <vt:lpwstr>LtKIAcwGyNh0n9V9hMZxjhclRLMpD2a+BErRBSQTW1BOa67oJYxbJMoH5x7j0eMO/jhpE6F3hnLC9qkq0H0bnRtxhxOsqoxvDD0SQGK82SpBgvfLwhbfy5rrIQRd7AYwra6G5re+0zTaXjTKfJ7dVPUuitsW0F7fvjLi7S3YIORQ0BLgEHCW1IS+CZMJE/AQuiDKkURcXsei2okLrBZZZvvJDcWzOmU+3O4Yo/b8Ztwq8/0CL5fD9R6xhv+cJCX</vt:lpwstr>
  </property>
  <property fmtid="{D5CDD505-2E9C-101B-9397-08002B2CF9AE}" pid="33" name="x1ye=26">
    <vt:lpwstr>yTopTI4aZsJnd4ueI5xmJX6v1ZjBrnPwgqFEqDKkJH3z8tLUFf3em9gFB6wmccbm8F3Pi37zUCcO4h2YVOZisunz+gg1HUnuqzT4hYcVyevTQzKFsaV6U5asxRlZxxNSmc7knxOjU7jH4/IVFYXvtz7Pagx6f4myPCKKfc21uufoz9jr3aplvl+BMBJOWffkHFD9Cb5Uw+rbLQaTo+kIn5zlvTilkc4ssIXUqKKOGeHzOVh0ZnZQtJqqDT47iEc</vt:lpwstr>
  </property>
  <property fmtid="{D5CDD505-2E9C-101B-9397-08002B2CF9AE}" pid="34" name="x1ye=27">
    <vt:lpwstr>2PUm4hdc8Ck9e6l7tvlfl08zKx8ts4W9IkNcgoueKj33lkUZqmeAoJomI60RJq+/DoRwt8jcfJy8ngFYH48us4AsjxAs3tWDRZXG83kokHbyBOXCBK2FygaGSVoTZL+pWkktYMtBDOvA102VmdyiYBf9Bn+eebfhZjJ3Qjj77YA9xnoYr/wjgSlmZy4jhbWa0iOKjje7zJitEtmLE5SsAdE3aFx3vSLjtbD1ZQrf+WMnkVzw0IZ3j2xDmtNTDxL</vt:lpwstr>
  </property>
  <property fmtid="{D5CDD505-2E9C-101B-9397-08002B2CF9AE}" pid="35" name="x1ye=28">
    <vt:lpwstr>3cbzLHRtQG3K44jiaW1KBYAcd1mGDe84v2Qra+ZoQACttm2vpT4zBCPbrkDvF2NmM4zKdyU1CWUp9I8fK+YF2ZTd7f0arMhQ2vxdZsc4XIOiriFjKc/XgWFOLZt+5fAo8fnOgXhOeHFdD/LKCpoSr3ueirMP+PuLzAhC+3NUw4tGNGmrTPwHWayfgGvVGcWN3z3gpwZkV2T/va38do0jPNJ09N0fDybujkrzPS/sC5V28bihxVg3eU8Zy8NNiXc</vt:lpwstr>
  </property>
  <property fmtid="{D5CDD505-2E9C-101B-9397-08002B2CF9AE}" pid="36" name="x1ye=29">
    <vt:lpwstr>RmYWlkWNRV9z+/XpC3dNAQp0RUZFdSFDwlvTRMgvS3/Lhlqese3YTHIymzK7TP5sbla2uFWUANI06QkwgcmR1W3OmLxcqf6ALKQObJd1WSMZfxxm20jNlOgNaeSV8uHwnJP9uDSWGdpyEipiOyphDzc6+kYFVyaWhE7poEbQNsbniMv3tbOKZVDD0Oki5vS2Adx3+pP0gs/Qw0IPF6Q5jj4pjwy5hyfYptXa51rj62UcFem4UxKMt7WHokuNyvB</vt:lpwstr>
  </property>
  <property fmtid="{D5CDD505-2E9C-101B-9397-08002B2CF9AE}" pid="37" name="x1ye=3">
    <vt:lpwstr>73O3xsyg9yH7h/jbzQtTEgpUQS1F1PBVKjIaYULjAXuGQGIZxzvcxqPnYHgLpCq+Srhg9zBeuAbm2MOSEdV1nlrNgUrdCPCdZsv1ZwBIlMED44Q4tqbTz17RbiZbj7k+P3sMDelSyGWljzo+2EdMU1Y4PetixqEXI9n7hTsH9avz4DIu55gG93Ogl2AEZSAPSBIdJCRJmHsKywEzy1N5vBKqjjWXL1BePrF67zsb1Bsznre5vzBLwFUdjZzyij0</vt:lpwstr>
  </property>
  <property fmtid="{D5CDD505-2E9C-101B-9397-08002B2CF9AE}" pid="38" name="x1ye=30">
    <vt:lpwstr>dDn3DyK6fx2N5INlX6gf6w0MKjfsN2fXkwYqe/hQKnIQ4Ad2eyaBiAgjVCWryyW2vKpxBjuDQur7BOVGaQ6z1G7LV5PxMKlUlCUOrR85PG2K/kkSj0TheDXROOMMLL0H+9n5WuxKyb2q37dSjJTlzXCExNSR1ZO4s1GqgS8y4+owrLfqYCxF6YLXWVubDdQRW7KN5TONvEzEyLv8cHkGfMZiCnO5PtvCB3a6S7gNdhyvJeyTSQoKvCHC52vqKBY</vt:lpwstr>
  </property>
  <property fmtid="{D5CDD505-2E9C-101B-9397-08002B2CF9AE}" pid="39" name="x1ye=31">
    <vt:lpwstr>IW7wq/DdCN2BErn3kSQMXTVNVRlY6csGnya5HeODLsS+sVzmVDPHw4MxpjCqM+HRbL9SQCLzc9UFA2o4vHPCk3QHSI9Cdy70hhzY2iOrHpTHfEn59dY1SV/VNTHvxVnKQVkURI6Z83hKKhtZDBIjHmwHHxw4KQC7Q9jX2kWoRgaAk7D+JPncicxjeiNy5I8alQsEuewWHZO0rRW2pv2F8M37Y99quUGgebrkEijmf4ZFM778K+4jFeV0BDEndn8</vt:lpwstr>
  </property>
  <property fmtid="{D5CDD505-2E9C-101B-9397-08002B2CF9AE}" pid="40" name="x1ye=32">
    <vt:lpwstr>4+y/ufKodsh0lxDp0eu8Emj4Xbv/soCGdDH6i3bpi7O8WjLTfyxB9HSqbBfRA5+IxA4TSePYa6a//oltb9yPbLACZOX41AUBEvPUvwJjH/v6zd+sv9X0lLhQUN02Bn4GVluDUFddRKHLemoPSfQlmJjnnksubtXrIlxOT56tTQYjQqiVKQGoUOQ3hTSnr6QcRAnC/HFFINq6UfzwoZ7KCyabXXIr39svdPdXqBXhviT6lBXix9zeycOdX9c5H+K</vt:lpwstr>
  </property>
  <property fmtid="{D5CDD505-2E9C-101B-9397-08002B2CF9AE}" pid="41" name="x1ye=33">
    <vt:lpwstr>vYyM9dJJHABhKhyl4KIXQCBbWinTykxN5zWXK6KllWSWk22PblzvvrNofWb7FIV0A5YyFOPObRCh5B7NOgvZK7HuP51VHj/k+uU9qMHMkvRoIiONFuh2zp85Ut8hZ/wKTc+at/HoSaJ3n2ZC6Uvg0GLji24e/z28kkA9Lt9aDiOINWBmXu/R3jWQGqoi3mtEmrWuQnEpFL7/xRuc0/FOBoWBQIl+WxWwasM99r2kiAiAB3VkWDs5/KHtm1Y1lBz</vt:lpwstr>
  </property>
  <property fmtid="{D5CDD505-2E9C-101B-9397-08002B2CF9AE}" pid="42" name="x1ye=34">
    <vt:lpwstr>agkVAjAYe9lprBAq+gSPjhyq8msO/NvEeFtWpDft+BQ8uRtO515aY30cGx7eCRSdrwtOuYwqm7h0+1DfAYCHcKctNz20bMHdo7Z0eidqyHbeUkPSxpELqsAx4Hd9yf+PiGvbi3U8LaDKzUFw+VQBPUAUAKbHwhZ+PPq8nV6Z3ojpVvmcMcZ1j5xhIRIWht4lesUtJ/T/3bAJbwsAsd83PxIzinRKxE6/NQtZryco8i/Oxn1P1fzUkP0eGigegyY</vt:lpwstr>
  </property>
  <property fmtid="{D5CDD505-2E9C-101B-9397-08002B2CF9AE}" pid="43" name="x1ye=35">
    <vt:lpwstr>0tG2PfKJ9b5VxCuwhr6U6Dr3g4PHEnZ9Rdn3yvcfKzX680gdPOuIUf9HV8F8qj23U/H4yuEgQPiokgcRPftePjIoK+8RYIAl7WTI/jQK4T5O0XQYpghR/zmCnv6jhyndX8xjgNgK2T7WKCkUP7ClWxf9M3Bm4nDv2ccQS9ppy3MQY6V1qtoA8DqiH9iO4euiAtFPZZlR01Tn5cBZg41y41BlnnNQx4+ROlkiyiJN2lIV/3F459ssnMhIe88fR6K</vt:lpwstr>
  </property>
  <property fmtid="{D5CDD505-2E9C-101B-9397-08002B2CF9AE}" pid="44" name="x1ye=36">
    <vt:lpwstr>QlDcS8F1lXvsdVM3VTC1Dx0+Q0gAP85znjGQBiHI4ijdGwzd5keFOmcikpRiu0+wleb13iPXFTta5dz8B9iE9oERPajMCIPqoMl467j4mA7bRcy5XCJtU8ikS8oF1ZQoWRd/vc9x48RcXI99dnNKultlLZf51VbWjTmpuz9Gjpa46nBv2fxrptYc8jfeH4qIsLUmm8WGuBSWgY+l/phjsP3S1uQfqM+64uaI0P3NrN2xLGgTokkqWr38tUJJ4HC</vt:lpwstr>
  </property>
  <property fmtid="{D5CDD505-2E9C-101B-9397-08002B2CF9AE}" pid="45" name="x1ye=37">
    <vt:lpwstr>wuB1a/nKlFhQlMIF9q4fOFEWZ4F5KrFpgZ3gGFi/pHBZbW3/6Y67jFQVaMwazunSwoGEovSH2M6Fxmo4oOG6yQLGzsxZu02vhcun2PalQbNsSWOnvIqh94yxE9Sey5FrHVPuH0SYqWXdYG1fe2NiXh/kAyKbuprtj192AZYZWcbi0Zjj3FJrOIDpTfYkKtwE2SKLnsRxtk3U2sNBOckp5DIX2RIWsslUFQ9/pDU4rNW8VCzkmkg8V/yEPSQMEn8</vt:lpwstr>
  </property>
  <property fmtid="{D5CDD505-2E9C-101B-9397-08002B2CF9AE}" pid="46" name="x1ye=38">
    <vt:lpwstr>NfY/yKAHP2WSkQiDDu7qMEtwU5yNw84aMp0NnoWgcQA5Sd6zoJcvUGpgLLu3kR1aogFUQ5HGdzqqqKR0e7yXsuvmyBpehw9fgwBnleo+zsNa8wiOggbz84y+RPw6SPQ+VkRq7EnvN59YBDBn/3pPorVTGnKD7Jv/oNJmrRaX2yaQuA4kRC5mw11sRrFK5JDVO9yXcqcG1SLOyBRta47++ImfINcM103lpBF9DCReBtngpilEhdU+gJb2UVgNf1J</vt:lpwstr>
  </property>
  <property fmtid="{D5CDD505-2E9C-101B-9397-08002B2CF9AE}" pid="47" name="x1ye=39">
    <vt:lpwstr>tuPbXXgaO9JiH7zR+sAuvT+qobtVS1Thh8F7S7Q09lFItdofVlzxw+vpbkJDFs89W6E25zmW5bJDeVW29if3FnqVuuWtdVT/lbcnvPQNAJsnf9ecW9zHJdtcVJM7CQItfU4oNAx6pUnlbU2wPojG3FLYpTCXNNngLMoCbneYM7XKwGVYo+XRaDrbVsgJRC+9y9ae1gwWrr0iremj87tm28FIMb7fqH59RityskwxHuEriU3MA9DgaQ7Zo2TmwEn</vt:lpwstr>
  </property>
  <property fmtid="{D5CDD505-2E9C-101B-9397-08002B2CF9AE}" pid="48" name="x1ye=4">
    <vt:lpwstr>ioBhx0DABN4bDmLNdgDybCrvqAxvGO5ET5bS3VZJM30klTXSMXoNH9a2DuMIC17EuhSZaSD8VLAKKSIlxQJ8AgN3B/yso9VVfACWvXGOsdGQd5wMLBjcv9AJC64VXbv00jOm5ZoYuzRvOOp0VbKQYgU5B/dxp36XNmA/KWHR0zlLkuwXlgwQ5cfG40ReqZDcqi+sL+Gnq8BjEc2qLHwh8WDzwchvZxoxGvM3yuP4N0ECTb23AtcrNtUJk1LlYgR</vt:lpwstr>
  </property>
  <property fmtid="{D5CDD505-2E9C-101B-9397-08002B2CF9AE}" pid="49" name="x1ye=40">
    <vt:lpwstr>hBm0YP12orpCGD06dw2AwdcIBMAui5XCvL5/3w9kw7F8UxEkkZB2q7FaX+Ivvq6/KlQaQOIHVcCQeQAOCgGtoWoo6SLwuDSIv5Lm//Bt6ZjT3yrp0ZVDXcXnlEC2gn+pSgDRRoq6O/T3AI2v0MalfP2NbTz5yLns5CH8CVwZwuODffW15gK9GffwE/o3Pwg7BfgGnRjMjPPtHMOo14xL20iSmYpBjunuTFyv8iDgtREL9o6G8DvDwEqN8LF8s+G</vt:lpwstr>
  </property>
  <property fmtid="{D5CDD505-2E9C-101B-9397-08002B2CF9AE}" pid="50" name="x1ye=41">
    <vt:lpwstr>Wm9pQoumBr8BDWqM2od0KrQcekwjy1zM/Tsl1ldJ/wJrOX0PbUAtDTgTDBCmJ6p9QDUJpg3f6/lBiFtpMLj+xhNb2Kj7dClS9B9fv3Yq4wfMmCBqFsj5kesLLLTG9m9leTGc66NF+nhy1TwvN4A1k2i+fxqEfLxPDZV2CFw5PAoNTXxuqeAjj2Oj+k3qXT27GNRyLbQAd/xGMT/mi5l4RNkAsk6nEfhI67DE7wXBR98vf5jAGPwMO4MqDBIxKgM</vt:lpwstr>
  </property>
  <property fmtid="{D5CDD505-2E9C-101B-9397-08002B2CF9AE}" pid="51" name="x1ye=42">
    <vt:lpwstr>OZB5xEUSw5L4l8j9GySjrp1GIj8Pn5AhyroT7IJzbt+R/Wn6Wo9AoWJXx1DEG5cKkcXPttE3+L9VzcSX8TY3BdQPeDo5ZGRH5RjVf0zOQd/cZ/1+Tl4UsdrQEPVK05yNeif80nbuisj4bh36GxLJ8db43orkRImD1SBR7L576GpqNP1xcA5kMf5fCfsZnMqfgTkZ85wAuWa7q8/RshXIkjYKmNvybdtk3HYtQcD8Crh3dF5vr7VYvKz1+sGpboN</vt:lpwstr>
  </property>
  <property fmtid="{D5CDD505-2E9C-101B-9397-08002B2CF9AE}" pid="52" name="x1ye=43">
    <vt:lpwstr>i3K3T+pffpm1F9IP8z1jbDi92nBj06uCKd+yksMIh3sR3XaR3osn9muSzSra8aeDamq0w7wZZdaSSHI1m86mt9njQYyCFxgOefb9cTnHOqnXb9e6WTtfPMTZ+vPYXri5HxHM4pKff1d8fj0HfPuAQEQF7rx+/PoF4ei/YG5bLJ7Kny2JicymQqb+XVShgxosBC01HAm/P7Zw0zkd0PpQxwLJ4z1cgp+DwhT9CBlaRf/GOOPvFrRSyB4ZsmtzDBY</vt:lpwstr>
  </property>
  <property fmtid="{D5CDD505-2E9C-101B-9397-08002B2CF9AE}" pid="53" name="x1ye=44">
    <vt:lpwstr>Jp8kIOZjlxZHHyoAE7mcO4lWBVmNzZ/Fygsi7aOwFUdcVsjxC9k75q0fexBMmhXwh06Gskcn6c/LtNKOMP6wjFCsesxK/y9LfPa6X/yRnmTJda5j55Acrm7ttkM109VyKhn5iDIUoIUAzhEzKGSPCnIW3NMdLI/eJZ/ubo5l6P0VgOu82Rc1+YeMIzvSDjHB9/Z3rESkYB8ZD4zmTH+oSRwhqizzPj6pFAoBXEG6NXK3Th9pJPPy3QrgCfJweW3</vt:lpwstr>
  </property>
  <property fmtid="{D5CDD505-2E9C-101B-9397-08002B2CF9AE}" pid="54" name="x1ye=45">
    <vt:lpwstr>GKnw7CMhs/f6CFxZj777kNX9UP6c1lOG5241NcCeTWdCFB/zkJfLvIh64w4JC9hg66DxnMj15wpxCPOyYoFqfFcz4cULB7Rou8G0xZdtcFbzRQSsAF5TmK4R0N2/69jFxvoXOy7zia1FwyEyYR2tZ9r4C2n5aUILag1sJ42cCqZmx1fX3cbZ/P3WTdC5P88FRwl+81YiHvMqKe89+3dLVoOY6sLGL3K8gDrC31RnjI5taiCRy5AlA3CnNYJbUO2</vt:lpwstr>
  </property>
  <property fmtid="{D5CDD505-2E9C-101B-9397-08002B2CF9AE}" pid="55" name="x1ye=46">
    <vt:lpwstr>DQgr/sgIfd2LyNoGNATySKnyKhMUHBSoZJxOD5EADF4PgippIcPonEm93oIRhPVxDTg6qwuRamJnLa8aQ9BLCi3b0NlAHO2kEMFCMvijlSVn60H2n31QNu3kPU7+EDlWzlddv+8iz5OyiQb0TUSW3SXLiSX84xl1BAcVXsV036A5ZZpXX2d+vSSSVUio9yMpa/+/qdku36xfRNYgP9TPcjuzMe92D8gZqwUBZL3ZFJrg0n9aBPpJjSPT0YfGa/X</vt:lpwstr>
  </property>
  <property fmtid="{D5CDD505-2E9C-101B-9397-08002B2CF9AE}" pid="56" name="x1ye=47">
    <vt:lpwstr>C+Fso45jciC/vvxiQAJiuRNypPwqqhO2WnMMkqlb+co0YLaJPLDdsW5xb8QE/9CaBzYFDfRApUCHGd6bh3DjjiUPuVEOj0O0vk7JSxeP58ftBn2P89g349G3ikRl6tCDg/2dg6sPvzoUF73JJSDSdw7yEUXc7SvYRv4q3nj7wERqX9MHKQ2GpHaG2mgTJdtW9ZS8hOsj2WaHfkL21fTslyxQyRd05/5ix5D2c7iLe7ciHahffX3unw3oK3UpEKM</vt:lpwstr>
  </property>
  <property fmtid="{D5CDD505-2E9C-101B-9397-08002B2CF9AE}" pid="57" name="x1ye=48">
    <vt:lpwstr>KLqgnqIh3VJSRo+sQ/L5c8VY49y5qqbAJ46fPoaBtVpVYuA1wVU8uAi32nakJUGqrXQg1rS2MLTuZLaOxDObe01S3EIitAx/+ScSyC+4eQL7DWOOQtKl1+5fO+ochXc+HfPQlWuDWBQ+QxXku+vKH2yPCix90R86momYz+E2nBhI5xADfkuVfjDVZ1rpRFe9Aun1GHCPc6Y72PPtM1iv7d9J7iEGql2aIRmVN3VwQ441UtZAViHUzNKuqx1y/FT</vt:lpwstr>
  </property>
  <property fmtid="{D5CDD505-2E9C-101B-9397-08002B2CF9AE}" pid="58" name="x1ye=49">
    <vt:lpwstr>iJF3c0xCfOqFTJnK/8DpJ6dsiN8iSJil4n//Odp5HdV7Y/S9ZWJ+MJuoNKc3xywW/YKH5CzD5XSZ2iLm3L9+XzozQ5rzGMmf33qdWtRSDWSacisMZZ6l5LC0/yakWPz3kb/1KjLyUmEYWkXWnpf9BRQnf50tPStVMQgsUtxOXVHR7zMZzixhE8pPxFLoICgtJvD1MgxxRugr071aXbTXazZQjbrbwXzRFYr9p2f4nWI/uqmjyHSrpLB7SnhbEWI</vt:lpwstr>
  </property>
  <property fmtid="{D5CDD505-2E9C-101B-9397-08002B2CF9AE}" pid="59" name="x1ye=5">
    <vt:lpwstr>lWYvY53HyKdTEb0E2YC5CMFqHw2w6qHpfQ6g3WtosZuNF74ImfdIsfAaKkJ0htP0EBv8LFHW3m0AnfnLgY4PAAazm7QBRSQNJij4KlppiO47aCFnY4RH2SWX+pegPj+UF3rmLF6lNXl8ASV0No7Rr8TBrVC/zkqmU5bb1gNdN5rclFkezqAHs6UJ9uYaWYIBDxhmnLziCjFrd1ifDXPKCwBS/1CJKGaQ5/TbUTB9SfmFAzrg1M7N6oHi2b0GOiy</vt:lpwstr>
  </property>
  <property fmtid="{D5CDD505-2E9C-101B-9397-08002B2CF9AE}" pid="60" name="x1ye=50">
    <vt:lpwstr>L3J0VVnieTnigNNjVWHqqeOqF2EOLElP8FCvWwjQZWD2RN/M8Bx98oLGKk635AbGPS/N57tSlaiofGsY540n1Hhg52PgULsQhr+SvhHAi8yGmD4HpQbsz+/fRiUGgun/LxaRJDGfzu+ArsTxEPYCDtXNmw9OMeBMD6D7At2bHd+Z21tSAzUWNOpNIQb5Ke1wysvu65cAcoLqPmP5QWtOavzIEjV5n+JZKycoOEbwji1+CDfS5DayXV9cfrcL6sZ</vt:lpwstr>
  </property>
  <property fmtid="{D5CDD505-2E9C-101B-9397-08002B2CF9AE}" pid="61" name="x1ye=51">
    <vt:lpwstr>sDyrO5D9OGCy4bfbYatwzgSZsLfWWsaDlWqv77CyiGCm1/Xfjt1aY44Xig9uBwx8lFuZX+bpAAug8p3Qu0fM87FEOYxeVSYT47tjuWJDEoUcmKQm0O4kX+dAsotcUm65k714E8M1KPyGQTjTPiBo//520RbSJbVP8iZ3K37HVrjg2vLGbnGpHlOl+RBgaPxR7PhqjbQa3tJvwLwaUzsZvIqwe+3JOAFtdNwgeUXwpNeCLPSMsIdXKplRdZuZMCh</vt:lpwstr>
  </property>
  <property fmtid="{D5CDD505-2E9C-101B-9397-08002B2CF9AE}" pid="62" name="x1ye=52">
    <vt:lpwstr>AvraxzaZTJu8UrSiqV7aT9j/zrP8PDIGubHkCC5f5PxHegTeoTWDC+4NYMzQof+c/FPbR2t+mTLnB0z/nbdIqai1rCfIhUn9F1LVsaJnfOnvxlCSB8aWzF8MVzcDDFpAaJhaGOxXirLE4bopBS4WdqmtCAf+ItKef3c/5GquCj2oS3gEc1pHCn4Z1bfHBSMBxWonjNCIxnk9QaBwYo+gLzBL8qZR2zcruH2gwOZCEc0AdLlX6845xL/cyzrje2T</vt:lpwstr>
  </property>
  <property fmtid="{D5CDD505-2E9C-101B-9397-08002B2CF9AE}" pid="63" name="x1ye=53">
    <vt:lpwstr>zjuik5fm5YnCM+i8Za7F2+zXBdfwnH7H6kZHN6WBRQDh4Uhbq4bAppx0LJLeMLlqPmhmGDg5DjW19EoqiPsqoVZDrbhCKNp3DTCH2y+O9rGRR6sA1So9NNjspazp5kpKFEZF1BLe73TB6H+KMsUq+iv9GVSogJgGQATakn/WrAUwvP19+fePKzi272OWHycnUBl/USKe9iN7xwNkgyYV4b4yFz4SgB3sXZYQjbWJKdI45Q54g3Suhf2SFngSSZH</vt:lpwstr>
  </property>
  <property fmtid="{D5CDD505-2E9C-101B-9397-08002B2CF9AE}" pid="64" name="x1ye=54">
    <vt:lpwstr>TukCmuA2lItkFRHn8vtaKGiNyCbaJz9usiztndBF13GUvcmrzoU/GEAMMDh9GvpcjbgOFjZYxROQl2xdgDm8kjH7DPm85ZKJWvxSMbt+4i4J6iWEWzexRlTXQ9zAWa2YvZboVMgI6Ug5P/wDmc6odfd1vABrUYUSuWgTUYePuk8AtxS/ZAYSH3A3PKpAgAf2FJRnvhJban3FBiG6uTJ9qQ9dH6S6Od5rn6b6B7osppqFOqk0j/6aB8UqBk9VOpt</vt:lpwstr>
  </property>
  <property fmtid="{D5CDD505-2E9C-101B-9397-08002B2CF9AE}" pid="65" name="x1ye=55">
    <vt:lpwstr>Q8MsqsKYY4Rub22alUikWBw0kxX4qLY2udnyPOLoyCU3ssvCdR7pHb2ma+27/toqu7xwtsNopMNfbJ08U9ihBU40czKV2wlhxRMhI7G+OI5hXodMpk/U/I+hErB9kFi1aaCz2PalG46+K95wB53xezNgGmCRmhp1ygEKa1YkLpF1EIdPX22A5zXbmgk5GLVS9geB7vnI3FLMa4stuHrWInny4lZ6bEkhpAOIE09f3iynLZB9YRB69LKv3+4RvoG</vt:lpwstr>
  </property>
  <property fmtid="{D5CDD505-2E9C-101B-9397-08002B2CF9AE}" pid="66" name="x1ye=56">
    <vt:lpwstr>JMzIF1dlPwbcNLSCag/a0JY0O6iBfv2g2Up+/DsP9K4eb7WZsG4RJI932xN+ZKrx/XeruOnQ/K4CofdV5USQO0HA2y8ehU3w/yIZuUR8T+iUil2FX58ftrLmxe/P7O6u6ijKSes8MpF/FlC1rFzpEtk36fOn3y/SW5/ZkOijy9pSbZQv3YDc6K8BChxy1YcgzXjT1kV+uWEbk/xvbK9Xy5+0avCsVP52j8USk9Qg3OqYfk3l4+1QXRPzUKgbB4Z</vt:lpwstr>
  </property>
  <property fmtid="{D5CDD505-2E9C-101B-9397-08002B2CF9AE}" pid="67" name="x1ye=57">
    <vt:lpwstr>P9pRq/9SrysR24M9Hc39AJeDPYd9h4ex3kJTsDzIjdKThVz5Ng0MYsxMtN09BaPmqfpe9bvIAGR6Qqu4bEAohDXXQoYoV68ui9G8D/zrsXIRcT+OFij04I6++xmtbgwuHSIIY+G0mCfSk9Qi6myDImxPNpQdwg9bhzRd7/ecCP+CvOvpEOsO+kuOn+cKe0BwpWiRp2s3UViLQXjjShiRbFP+43GGNbk0cA3Iq86vYePLP8QOurc3VDHWZxgq/rr</vt:lpwstr>
  </property>
  <property fmtid="{D5CDD505-2E9C-101B-9397-08002B2CF9AE}" pid="68" name="x1ye=58">
    <vt:lpwstr>tE5bv5sbd8MKTusSDznKQKntBaoB2E4i7GyD6wShDIX/9W/eD+ydP8dDbICBnZOXl3xz/3ls7HheVjbNf7r/Na9zohYWzo09nx9U+ctYdjXvoJJ11l3T8wtvBEFmf158mIzTjOZL4HQW0HYorqB1lIhF6fpJ3BSA3/vkFt5X0sydc6tnV4cVvgxEOyrCFZ5lDzHqdWNEqBrevgZ+FbmAtnOFxoI+JA88gTfDCZt34XEklujOwExXqdapuqNaDuC</vt:lpwstr>
  </property>
  <property fmtid="{D5CDD505-2E9C-101B-9397-08002B2CF9AE}" pid="69" name="x1ye=59">
    <vt:lpwstr>nDDjZ2LbeV6A3SY1CPfyp2BS9yZuRHJWjrlUZqe8fKCITIjCl44SK+yQOoAnb9EMBWKhlaREv2dcxuoFpOWNLWFQQ31dZyQ5W2RT7eTbrgajAFFSXQGgx0Ei35Bc3fJF30RZVMz55jaH0dcUFCSdB9wkV+1tHLdNDldaab+9ubxzT2gGaUFi7XIGKFW7PeEz1dR+BLlhqtQ9UHh74LFojDJoRbNolbjwRk0oCED3AvnQSECH7Z/hTRH8T6YHcwe</vt:lpwstr>
  </property>
  <property fmtid="{D5CDD505-2E9C-101B-9397-08002B2CF9AE}" pid="70" name="x1ye=6">
    <vt:lpwstr>3dLwnGkCwx2LtUYmcpf/m012WJVRCVd1Oq0QkpJuuehLwY0roaOKBF+76qh3tmQM46x/rpbyBKzKcXklph7bHX5gAZiG7U0Mdq5Wj869VDe/1LeM2kBooaPk0LYshKrBEpuN26qC6NCVrbTItJtTMYkFwXdtjhh2Y3JWFPREwqqtFSzycan9mZhPaycUniXs/gdvMTwXZcVl+7WxjbBndo4tE2EHQabSv1zn3+Tt/eXg1eIFOi9uG01Hw3Otxg3</vt:lpwstr>
  </property>
  <property fmtid="{D5CDD505-2E9C-101B-9397-08002B2CF9AE}" pid="71" name="x1ye=60">
    <vt:lpwstr>5nsgVx9P7DG9cJMOfi6yaiAHACuq/M3ZyDrAHWgPNcxAY22/W9gxkmaX17iCZ/Qvq/HgcLl+9/dLz29XhxNvGKLNfjwTExP7vIdJHtKLcICG7BaaMVyJ0JmE8Gn+5l1/DL4Ii7Zk5OTuREEL1Q4HmV+y/vsGaJyyOSBxTsTFWfT13Hkc/g9vfNr/Fnl51Uv/a6ATkPigUNzfkOXs4RqFk/gGXE8OdJfKQTkPJVjClVbUxPKvs4hANc+0hRXB+SE</vt:lpwstr>
  </property>
  <property fmtid="{D5CDD505-2E9C-101B-9397-08002B2CF9AE}" pid="72" name="x1ye=61">
    <vt:lpwstr>WmN2DBFjfjIIfTyXguqt2JgNaO5SVUBKxbk2L89O1mdoXkwHUCIvINq+B8E/EylNw05nbiv0nUZhDHGc55DVrTNccDeBoGnRC75QLB2U80NMsn9diJK4eSYDv3e779kd/jEMcUgE4p7lIl8j+ZQrlAU/NlTe+2IX3mTxOFA2Lp5WpY33FG2dZ88zloysr7H9LMp7YjvUS761rgHVYCjg5ynudR2uzj/WtlP/SKoqFEX5Km1+vhVdRvfl9JrwVph</vt:lpwstr>
  </property>
  <property fmtid="{D5CDD505-2E9C-101B-9397-08002B2CF9AE}" pid="73" name="x1ye=62">
    <vt:lpwstr>O+eWWdHQnvYdwHY/z+PHuQG5z6PP7xRspzZGeyGXuBPWtOJuBUCoZ5crZ9x20okVL1Wz/cfgNJD8zTA9VU0E1Z7i//91pGgKQ46OJ/6gggjYNIXGSTRU8NsmjUuaY1alnfrcVOW2bIBeeBbKEe6kJlZw1plYt4OqioaD/OtLnguqNJ3lyW8YSSo1fgc5LcrHYUdefOGDjsZy8fKykPsHyWpiSHePdp9b3Z3foIIqXcYU8S77HZBjS7/sbLyn4xQ</vt:lpwstr>
  </property>
  <property fmtid="{D5CDD505-2E9C-101B-9397-08002B2CF9AE}" pid="74" name="x1ye=63">
    <vt:lpwstr>+XV2HtrcyVrULHeD3n+FF/ZKHy6R35+qe2PnHiUfW08JsRJCiis45SZ3YhsRGinc6iWG8YG4+zx8FidxsEQ+sY/ZAsJjoJR4C9yWIXBF5fBNbFLWh9hPkTsctqxJHuWFBM9G5Edqp+Opm0Z/aGBs5TNhP75mpaGgajsdgcWtTzgoAiyMkMp8olam5uA6cs64vB3kTHfEWUcyF6AJeGI9/wqcU2PqPz2+MUasjl/o9+SOni+LzAy4BNoVk7RzCZL</vt:lpwstr>
  </property>
  <property fmtid="{D5CDD505-2E9C-101B-9397-08002B2CF9AE}" pid="75" name="x1ye=64">
    <vt:lpwstr>kQygwKDKSB39e/PzXXJp2FBy8QRGDHg8tsHHKz0VbLpgUaYxl5uHmCiHNxTziW2ehrBI/P26Xul2sw48AX+O0/AX5FVj9j3bGafkzDDQ8bjpDE3+iEsCk/23cq7bAST5RyEzKjroywNGg9SjaZe60hjCBxqj5d2tb2GNUgJiaqooDw1flXidOVMlOFMt3y5Zu6NprocRWR6rDdO0cBVROPw2q1MeR/zbFIC3SF+x4vgitCYDSVX7WzP4Lv+sibx</vt:lpwstr>
  </property>
  <property fmtid="{D5CDD505-2E9C-101B-9397-08002B2CF9AE}" pid="76" name="x1ye=65">
    <vt:lpwstr>QLJfwX38aCZicwy/uIzSO64TbjvnU/3K19qX+QQr3TOs7QOX6zwP//atmE5FQVgSRof9R2et2N39DiNVGTTZY2fhBJvkCmwGPXUnhkGpBeC55iYxFEO0CgAoZ+1BUYsaHIKqkYCdf7RsIaN4U/srQsitt09UAro5X+9X+4lUnFaL1CCDooro5OJCJ0aveRAVn7Ro5UgeQHaTIP8rpC/1QkSPH876oxr9hsywsNxHC+4P8BII+ftPo49AUIn+vIc</vt:lpwstr>
  </property>
  <property fmtid="{D5CDD505-2E9C-101B-9397-08002B2CF9AE}" pid="77" name="x1ye=66">
    <vt:lpwstr>oDz18Tc/2AMVlAk8sxES66XwyKkZM+G0cWYd61Clp0h1q2g6WcR0jxw1JFH57iWH5XyBr6n94tSVWB1Sxjh+sU0fmnoRGoMUpnqWnj1KkqtPlHL6OIHAGXLNfsHngdbaZV3fhx3s8zCL7CWLo+KhYgxFxaVLXJrN0Mr4YvAueLXpDFy+d/FZzFsoNAEEU/iAVuy+AEd9nh7hLg6x9vnUqGYrr7nlOZGugdBVSWCQG+RfRZp9nSpu3I3Oy1rjp48</vt:lpwstr>
  </property>
  <property fmtid="{D5CDD505-2E9C-101B-9397-08002B2CF9AE}" pid="78" name="x1ye=67">
    <vt:lpwstr>srbaweaaNXwA7tPPnnUWgCf0a3uD8frYkyT5GlDJIMHFpacxGvrfXIYztVNIwMaNWYhYqmcxLCHKiHuQcvZVrL76UyucZ8Ek2P7DcLwdHPjQN3bwhx+uaxhvwE3xE6o9rkA4Mn52epb+248IF1qOij2dpR57YgVltHXJX/UEVklOwcz5P9kZXsr4i/6aO9ESyfH/eHgckNR4NWjJGpWnlavzcgP96v3S4JgWAYQEK0t38z8nyNVP0BmnO5bBADe</vt:lpwstr>
  </property>
  <property fmtid="{D5CDD505-2E9C-101B-9397-08002B2CF9AE}" pid="79" name="x1ye=68">
    <vt:lpwstr>GeIclr/mJH/futeyXeSdKU39th6XvJzZ4mvZzZIrTxAp+ldemWBnQBiR1HVwvRsfHDZ1bZCDrze+qesXzeW1gZJAs2JcZ5zUvKJ8mqneadg6xb+oCTjE+ZVk6l9tZnSdj/c3mJOOCoJFJ62nkTbkDdNb3lY/WpICD/7nSaJDmYxXVRJOCdYqZ7hRP+nHcRvLqA3Q94mSHJgvJ0QxqrwFlVP1IPSt66RKiFhtzsMSD1b1001wbY2kcYznYL4LbMB</vt:lpwstr>
  </property>
  <property fmtid="{D5CDD505-2E9C-101B-9397-08002B2CF9AE}" pid="80" name="x1ye=69">
    <vt:lpwstr>2olU/I95HTgDy0j762y7MQdqkkW2pRxf1k9tcen5ldESjOW6t11LERnb9jk4psS0pUdgWjz2Ll3GsGpAE+xJMp/QUUda+5Lnqi4Xu3tWe3NMJRUM8RqefdLcAJ+sBFVwqx2ciXVCMq8OntpLE78cB+0GnaSN7FBt1KYwyNdN6s0H/+pkAe8eY0AeymGrX4YIBymyWpB9vBuTbj4NH/RVPB84igrWw5EVxP6fd+RX8YBHPoMFm0mxoZnB8gFd0x6</vt:lpwstr>
  </property>
  <property fmtid="{D5CDD505-2E9C-101B-9397-08002B2CF9AE}" pid="81" name="x1ye=7">
    <vt:lpwstr>0Xj7qp5J4SOmgUqasTnsJNADDvhalSwKxWLNB9wDWo1KsVB1B+rwALRGN+1gwXe2ykfZtwGseaxSgrA98uzjY+1jsvjO/PUrzYkQtkaofv75cTPf/CblnZ6uvpDFR18dxWQAGZ0vtibI45FNW3DGyDkSKGT27AOr+dgmT4ygdvLSMIcrhvWCaJOMZOgBAmCAUleeAFQP/wwkqTruOrfvtiybkCP6uXOBYZB5vc+DQdfc/G+/KD+uqoKtE9NbYf+</vt:lpwstr>
  </property>
  <property fmtid="{D5CDD505-2E9C-101B-9397-08002B2CF9AE}" pid="82" name="x1ye=70">
    <vt:lpwstr>iw1vBk52SjBGmYQZE39LvtXTE1lLLydgy/o3BbphCfp+YX+jhpnm8MbIx/EJI6e+SIYVUKLssBWiFnga3bGa1yQR5UQFVDoSa7KXxSO/YtfY8Vebo9n5jvl65tiZ3XE/xYS4yN/nBXqzE4Vko0NWZoaj1A2cmkkedNiT2XH50rnAYbd+Cae7Glcj8D/Y3PrEcPtlopXk197o7OAu7JteUUWnCjqGY8dogNMEsP4KijjLfpV6g3+88rRu1dZBnzp</vt:lpwstr>
  </property>
  <property fmtid="{D5CDD505-2E9C-101B-9397-08002B2CF9AE}" pid="83" name="x1ye=71">
    <vt:lpwstr>ZiNHrbm5GFKJzLXEqfYjSiKZnFkRlP2x5Y5XtG4SEPHjKrQECGNDGuIchZJq5xZNojDwWpnt6+6TMM1pdP82IudnsbaAI9SGXUZmIleGFgAE8ZUuaHpjgzBntphex8zUWrm6HzsZ1D2rSb8zCAcrG8fWhd6VMe+Y2jOJJhG2En9Iz+D6r03mvEGnj+Y26Py2ymp8cM7vtIPwZcuLucW4fOodTZ3KP+D/HL1DunYKssiwdC5h7arHyAc5EI0ck4p</vt:lpwstr>
  </property>
  <property fmtid="{D5CDD505-2E9C-101B-9397-08002B2CF9AE}" pid="84" name="x1ye=72">
    <vt:lpwstr>qosI3Cw6KD1SJmfku9Du+0YWWcP73jjaam5u6QR176m2bCzemRhDrKilfOk0zUmsk1kN+cqGfs/LDxgCKXOAB//C8x1BOB3iVo8arpYCN+z/wrJzYC0PjmSSfIVqnFps58n8MlMgoobMWz1YkZQxVmH2rhq8I36AAUueVrGtEWuNtwugiHGt5Rb8PyiDXmjyRg7rfmkMh6cgJi79C/fBcTTsIEwPpIkRx3BUozLTLTLRDrZpaCHJYZP2jKkcPRR</vt:lpwstr>
  </property>
  <property fmtid="{D5CDD505-2E9C-101B-9397-08002B2CF9AE}" pid="85" name="x1ye=73">
    <vt:lpwstr>pHXxZbw9kbT+vxGGQox+ivoTxDUgiVdbSnP2u8HRAlQ6PW+Jze32JQluGebF4HHN5d/pVfkFOnDrRCWru/rpZ8ImRnVYp4YNFvmOtxIPLGyxmAgd4qBS48bbmQD3H1SHrA49CM5LCc1mrNkj7I8DX3DI1HsUcJTtgvOz0SlM6NCYBH9E1ryU0DpDA+GH5EkIIHe8+23cqVXRhFxDEP/CO/OS9ItT84cI2AWYTpjQ3OGHGoUwEom7qBEkh5zoN+G</vt:lpwstr>
  </property>
  <property fmtid="{D5CDD505-2E9C-101B-9397-08002B2CF9AE}" pid="86" name="x1ye=74">
    <vt:lpwstr>nDXMGxKqn0a3TwJAZB0BOedt+TU4qOdQ/3QRp3aeO11zS4RWD30oZF2SAn6LXM5WxMvLU6eDm7bD/0Yzwmr64p2QOIgGaWT2AQo736Cxr9b9cNS8uhrFRSdEU2J3CqxavyO4R1suNJKrIMoNPH4xOo2G2j11PFJ7r6fP7BR0/FKVJNNlUSFroiiDmGh7EQBPjVK/V4nrEdsGvpe9e9rGP6fiTVFL76CY6MeUIV9dgnZldCsNqNkedii9xvCBKA2</vt:lpwstr>
  </property>
  <property fmtid="{D5CDD505-2E9C-101B-9397-08002B2CF9AE}" pid="87" name="x1ye=75">
    <vt:lpwstr>GqDfGLgF9SAIU/ynyR2u7T6afCdgE7RORUyq1AYKYUGf30j6eUEbV8yCPHy1s9H+IiZ2zEwF3pYBldUpNNtLzosOsTStOGHOr2sDnUdlP9AJ+ORidTiDkR796pBlUID9wqQUskazva2hJ0+2vdlt8/EIelQD820KdLqHJdz5Rh3cWzJXfZ3bjA4IROZ+95J1UVx5kaH0/zA2GkDguPJDzNnstmFxYrOrDsHYKK5g/gQiQLKhnbLw2/JbYD4anF9</vt:lpwstr>
  </property>
  <property fmtid="{D5CDD505-2E9C-101B-9397-08002B2CF9AE}" pid="88" name="x1ye=76">
    <vt:lpwstr>PX4eFvtvjw8ymRZ3Cj/YBcs4+CymDyy17idI9yGyza8Oaz8aUDGhg7wqKdrVs6VJOp8X3BDRkNdeIHdj1HcoKRg+5+nYgetzhFm73m5+yjDuKVDB8lKbER/7GXJ0ygcA6Ffe2Yj0hWRhM8QtDRPmqEO/loWzV1q4P43SdqHyhNVcP+/FysFmX9ugDZOnrJ+tbaXZn4dVSkl0C/ff8Um2Jt6Cl848pVl57/Aa8RtTcqobggTvIG1WgZMubxQyjjR</vt:lpwstr>
  </property>
  <property fmtid="{D5CDD505-2E9C-101B-9397-08002B2CF9AE}" pid="89" name="x1ye=77">
    <vt:lpwstr>ekQHJZU3RX6BbyBWs93LOsr6/+Qhd0hOmfhnvRSwwePimG9Kvbe6x7q6NQE9zmT3Lu6B09VBN25iXjRxTqm2UAZCAhkT+w/g7vGWMQH2x55u2Sfa5GCM8PuQza1PH7v43wliEyLS1G2H+gqnT3mbt4rehDadGESShkZlP8gnFwLbNs9Gkb7eKMyYRHgMYTWRIAOJi9uv5W3FO1FKurgWsR+xAQ6uY7LEdva3GA8oKJxF+VoNC2EMqSd03iHreuN</vt:lpwstr>
  </property>
  <property fmtid="{D5CDD505-2E9C-101B-9397-08002B2CF9AE}" pid="90" name="x1ye=78">
    <vt:lpwstr>CRnykuegs2eN/H0UjXPXUiB6EFTnlhVYhB6SrnGugDPNqsMmVD8GtLTG3yg4VWIwOorHtJiwJaoAsloWigx2BmF7xya77UEwo6gWiGzqxZ5Teubi5Z8+w4odkJvefioKTrlSw4hhyKr8VVGI9KpsMxuZ0CLQZWxomFYMudfKL48tv9iNZgkUujZMc0rHkqe3FDu1CiQ1ZNPzqRSHUxw5bX9oud5kbvXRe2qtjNuFXAran99MipL2/xPe3B2mv0W</vt:lpwstr>
  </property>
  <property fmtid="{D5CDD505-2E9C-101B-9397-08002B2CF9AE}" pid="91" name="x1ye=79">
    <vt:lpwstr>lIkP/reoDEUQDT1Iro3Kqh6ua45H9riefTKWRvjrkIG+MujV1UjY0TB3+wWrjC7wK9mMd45WC9vR11+l8+AeqIikQJ7c1a4ASZNkDzSaKGNG6Y5UFJUTh6g8ch/mT6XAek5Uj4pLeq6JC1I7qonyg6HfMvK7j0/K1PzfnQgtyFN+zOg845Q82/6HC31k8EFd7T4R3Oyd1xuIBGGIcFac5QaddZq70NmbuBlaG/xUfBKUBQ/ZpeP7yP3Sh7aDv+y</vt:lpwstr>
  </property>
  <property fmtid="{D5CDD505-2E9C-101B-9397-08002B2CF9AE}" pid="92" name="x1ye=8">
    <vt:lpwstr>j63bjtkNcG9Hs6wzYv52soIYHX0rmYOjOha3EiJyeBBDbT1juNHix114+GGN829zinGL1h+KhubHNFH6awM1U1D7JMFYgpip7tOhP0aHOjiWdI5c4Nhb/f7uizse7dTgKuulrjGvDVovDhjW9Vy6SYdZoUFYiQGNiw8uFVC71TwlpIgOrkRFi2qqLD6FzZAcRNqxF4cSw8tuFEA49q9Dibm2WpjLuTKFlIUDNYeVP2SJiNj+kJFXa9MoBbAO6QG</vt:lpwstr>
  </property>
  <property fmtid="{D5CDD505-2E9C-101B-9397-08002B2CF9AE}" pid="93" name="x1ye=80">
    <vt:lpwstr>rEoSpShLAYPEwJAYVZP2j2TI59rVP7RqoJwzTl9ETmvepm/wmyeEMDGUbdR2nYTNM5Vcs5XXVfNIq5T2Glbz5J8sRVKrTKjPSxQld/iDwdghz5hzjcMfCvwGwMDph/7d0XvDHi2gNYHziiYjw/lQjeiLEt8+h9OokbJxptfTljqVA3bZmHN15LwmKSEGuhEiSWsZZc9FNt+1yA4VV//zkLo15hwZ/LoX/DdprPRwno2fvvF8OOCeSj89GRMcREV</vt:lpwstr>
  </property>
  <property fmtid="{D5CDD505-2E9C-101B-9397-08002B2CF9AE}" pid="94" name="x1ye=81">
    <vt:lpwstr>4p4O7dFVoRnOZO5tIe1DD52Em0ZCrOw4w4boSP0g0uNiZ0aJkPPayOPde8woBtTDwlmacvt5yxGp6Xq9B7/86k/hN7JyifumavsNQcUhegZHgYnVysctwt6z8EurOZiBnn2uX8vtZ7VKD++FwoM5T0GPgfExyp7LKBZZM99s1y9VrOdzhqzK3LNtssQ663wKb+st04mCyjBt4ysfaH8fkYDFBemVWsAln/29z4LfqBffJ6xLoR0Yii52oGmRw0j</vt:lpwstr>
  </property>
  <property fmtid="{D5CDD505-2E9C-101B-9397-08002B2CF9AE}" pid="95" name="x1ye=82">
    <vt:lpwstr>fUJLtPCMMiohppDlWd+IgICC6ci7AULxTZ/LVAjAvAh+RJGDLmVvy+1L7ezddwgpV9Yf/stNqPYKlmQSjO6LP9JmIMV4Lvm9Cy7iT/5KEH5j7rQLNut1Zu5duoJd0hiiS+7nsKfcO4Q0BzEvnyWw5fTOqDT/nbM3N6uStFG/ewmR4GRXU3b1C6FpOv4gAk+ZBcWQgFUjFKxx3UePMz5eRu28KCrawUIYK6jdiNhsxWZLX2CJ5x3G+1B97Ksooux</vt:lpwstr>
  </property>
  <property fmtid="{D5CDD505-2E9C-101B-9397-08002B2CF9AE}" pid="96" name="x1ye=83">
    <vt:lpwstr>6lR24vh04hW+S+lGzzRvXvDfL40XofB0SzcsNemZ0BCsNTE4ldjtoYPuirqeSEZOzL3REympx3gi1ViQUgxvBHqvbM2gBMzTLEz8fNPDcyN/LPSODXuXnobxma1nKkzmD19NVx25lxUkhFWlts02kRAVqwTB/IlIhtb1UHdPXnaG+M+IpAexnv3vk03O4mUgEygr4dCmlhC5/SYM/3Ac70fKyS8cpu9gEmY4h7/659/ORZyi5XCH/Ui8F61kmwA</vt:lpwstr>
  </property>
  <property fmtid="{D5CDD505-2E9C-101B-9397-08002B2CF9AE}" pid="97" name="x1ye=84">
    <vt:lpwstr>mGrgHb7BdR81i6/erJwF0ZmEgmoWCDTniCvw7MXmsFvUjI9lM2pf6VeSEqughBMFn2pyHp6HbH5vuGPuU5kgU5HmrEtY5mFiVUREgUxS1lQ4mT1/u/jgnQJcLDwq61HaATIMRiTzD1sdusvJrIlkmRfSs0Qc8YJM8vyqkYMR3YzuIazfBHNtAPTh2pQudt1H6xQLqVSaOpL8mDGsJ5eItMluYbTzZeYomoLFr0mOmKiUVvb32+CCuPoBpwgQo+I</vt:lpwstr>
  </property>
  <property fmtid="{D5CDD505-2E9C-101B-9397-08002B2CF9AE}" pid="98" name="x1ye=85">
    <vt:lpwstr>yjcbaeNfgUIUur9IRsktyrfTW4AWP1CxVvAF6WSYGOxQDyTFfqfdjnQn+vqdKs0N1yI/VIzcybj662hMUrmPJIYk27e300Rc0kFm8VfuubrnMhXqFBoxIopQ8uwx7z15k7++DH0u/TUn4CdE18tI840OdrXW0N1YqOhswOZY+wGM6BLrY4FXpIu9KJjYIm/5/t4rTDlrn6sYx4bDor3wGXr9v9OxjvHaJG+FRwKz4wX8EmEy7rBWHL9fodUJuvR</vt:lpwstr>
  </property>
  <property fmtid="{D5CDD505-2E9C-101B-9397-08002B2CF9AE}" pid="99" name="x1ye=86">
    <vt:lpwstr>qr4RIGFK7FS5HUM9i3Bx7w3roedEmCSREWvdCbfv/pLXJCQ0/+jKa9Yi3BYHR/Xw7ySaCFBW5CbHMsClrxCB/QrrPEg0tlBnWSn2VCAUbbQDR2arF1vOzGxMt9yHrgapXlN4jzb9yd34Acomf15JBmzcxQkyZK9Hc8l0R5s2okRDvCJ8HB0W8GF86j3YvZfccHAHm2PaRPgVsC3jdbqGkegk5ktAlToEOdW3t6mdppsQ4ay8jzPSJ1PnMYDq4/z</vt:lpwstr>
  </property>
  <property fmtid="{D5CDD505-2E9C-101B-9397-08002B2CF9AE}" pid="100" name="x1ye=87">
    <vt:lpwstr>4MGY8cig+yZEG2u7YeDKs74xOaVi2oUe3qp6zcau/KJXn6jY7LOVmfgTDUePW+GGRWp/e2Bb2DRQDoUy+zJtMmpGQdaEQyZlWPEgptRjCfin+l1Si5lF7tXHPsB3lEG6lWT9GDWniJkujTO9qX80J4wo5K2Oy5hlvjhG+1d/UTeaAtVIF9HTMD5R9wMYLkQuUFTywnO58MIONeQaczy05m8w8DKC3OxhSuST36wbMCDV6HweT+7nsf3oiFzom24</vt:lpwstr>
  </property>
  <property fmtid="{D5CDD505-2E9C-101B-9397-08002B2CF9AE}" pid="101" name="x1ye=88">
    <vt:lpwstr>q7vUjPPOE5zT+HEvCwreIJjHIjLwmyhgbQkQfgdGLUsyclK5g3ji9VhNgT+6GiU4ObbGO9c4wd8BU6iY88rXoxd9cXsABBr79lb2pgzeO7A/H20C11oEIrxywI2Uqdha2YIdOtEbQoGQxBTWEe40TaWDNfjgJLyIfuKb4K6L0T6D4haI71RPoPYYoWNb6IbfuRxXG+M52IvG5KkaAiUXZjDNYXORjTH2Y6omH+1nXE1MpdifpBUx3WXJ08aJBrg</vt:lpwstr>
  </property>
  <property fmtid="{D5CDD505-2E9C-101B-9397-08002B2CF9AE}" pid="102" name="x1ye=89">
    <vt:lpwstr>pn+qM1xrhUj58FFztx+rkzxOMLjY9eMeIXV3dsLXipLpVoe6BXwZ85yZy0Dq0ucS29wfKpW+SkrxGwxwfcK5W61DvYGBJOr8HMagYsVDRCkcowBCejM5VlNShaVlRrCRm3JSyA/neci98kiz7ExLeDnSu5gAr1/IiEYsCbAEf2ucYoiqaxL5R4H5Jh/4gFs+sCTF8ZqpUT7Km7S9ie3hwLe2e3LAal2oZuTEXn6Ncy33POlnKSdtFce4De5asKZ</vt:lpwstr>
  </property>
  <property fmtid="{D5CDD505-2E9C-101B-9397-08002B2CF9AE}" pid="103" name="x1ye=9">
    <vt:lpwstr>ALI3RQpj5Qm7Y2HImSCHNUtL2UXwNjAsytGtL+p+NNA6x4mG+mi3+6sIDq3nnbelojNDlX6Hhmb+ZC04AumKHTGbMresC7PAEIXoroaF9Ia/l793JUu1CGAIUi84JCSE/JoCIkurMcgFBXwy5rH4jBBlk9xezcUl+L+eVI/NVMmyHV+r8uhdL9XzwZFknMpnTOhFnfhI1eXYnBk7LvIaychcddx4yPzG7FbUXyeSDnYbiZSmi7sHVr0EQ6K/MDv</vt:lpwstr>
  </property>
  <property fmtid="{D5CDD505-2E9C-101B-9397-08002B2CF9AE}" pid="104" name="x1ye=90">
    <vt:lpwstr>rQjb6/gn3EdRAN779QIDfJAyMVyOyvyLjXCFkeWSwr4h78RVgmW9icUr2bVKZckOtdW7lv6U3kQ2AuBeIRtQPXxiR2NW0EDWfYuH2hW+QnLnk6nVI/uq30DL62JcJGHsjHFPdjjKzdZH+7WCIPklhIYRhfLhEF762xuTF9/SY1slS2Rr1+QhlYJ3BpYzeM1xqunGjR5FzUusFtI6JIl7lcCd7+pbrFX7fdruARswLm2kk49b9vXEPrUQH9+Pw0f</vt:lpwstr>
  </property>
  <property fmtid="{D5CDD505-2E9C-101B-9397-08002B2CF9AE}" pid="105" name="x1ye=91">
    <vt:lpwstr>bZPFSUSTP1FQGhiWTORXoc5AS8NY/c5YQn5BrNih5T4fzDQAsFnYvcvuFUNxVPELhNzAn7P2uVHpRrES3wuQfbrXfkIxRSBopBL1vCJyRNqYJ1MVB8vNHMcBQhxzLmr1wHyelj0frASvz+1m49MkZwX1pldRkdjX+07LVSi7HUYU5Boy53n7inMBtjctinpSrF7Q73EErvjQidQbaV+FcQefgYFfHL6mAG5tLzvVoGrRqQ13GD+pDmL9ZmEPUSC</vt:lpwstr>
  </property>
  <property fmtid="{D5CDD505-2E9C-101B-9397-08002B2CF9AE}" pid="106" name="x1ye=92">
    <vt:lpwstr>oD+B5tPbU6VSXLIavjRA0MCG93AdjDkuYhAvOeE+PJ5k+3AURRy/JfUweuko8RuUpj/SEmV5/aOG2kimLoOsjp9syy8Qiy4TfjwO+HZYRcmd8Sno08Cn1pnQSNik0iNWxUIagZWvjS9zXxnSLVsL7lHfRyJuTd1/AyrEkvBFtRGKX4XkTnKsjsJURAuKxr4fvmGRrY/0a8wyt+xw0lEHbxhbvYujXnV2BorAfTWZRTkufap2fVft1UJsMu7KDeJ</vt:lpwstr>
  </property>
  <property fmtid="{D5CDD505-2E9C-101B-9397-08002B2CF9AE}" pid="107" name="x1ye=93">
    <vt:lpwstr>Do+54oWAXwRrJFIsu+Ik44/igXBFrjfbhVllsrBomKBf3aSkkc9kKb5cWXn9JN4HVRpoMpdZRmJJCbgM6UUFzwaow6e6/nDdMrc3iOPSO+miy2dcckQR2L7gsDb39NxX1sRf2MaBh1Joh1H9EM4GmaN6M8Y5iW3y3zeDT9dGeO2gilCWnr9Jc/e7uFItsIGdBlANd0GqV5In/DopHl4n65j8U26JEEtCiJQbZ2QRkdpxAstIBC/PU3Z3ny9Kmiq</vt:lpwstr>
  </property>
  <property fmtid="{D5CDD505-2E9C-101B-9397-08002B2CF9AE}" pid="108" name="x1ye=94">
    <vt:lpwstr>+nBTBMdIiCH02vTweIUyjOUSFFOzNyHBcHX2JHvupipJTouall5hn7ig7M8KHh2an3REcY23Qb2TPA0eKX0a8FNgQ/+7ggV2s9daACMjzi+hJ9COBrL57V4niADsdJFi9MomAu/NiXiIfG8KvJM4EPxwj+ng1gVNEC3wyDrUBrpP22XKGLBOPsAUIpT2vUa2R/s+q2PlP2EY7E79MQP5mfPmpJd7RR0EM+Q6Kx6RKQmzkNlp3AKGj7AQNp5jhSx</vt:lpwstr>
  </property>
  <property fmtid="{D5CDD505-2E9C-101B-9397-08002B2CF9AE}" pid="109" name="x1ye=95">
    <vt:lpwstr>8zXvQNuT3v4jEtaeC2ylfmxEFJUAX6BVmlCpNPU6bErO2KQr0gbjljO8O0Ah/BTXPVH7H01Dy/jozouKAiMJnO8m5J4YcYOY0HTNFYcjxUuX5f/0Yau7F+JZVN00e/DztQ2tJ947K7Wj2g4eOz7QvGP3fM9BXpSSYmg22Ldtg0xIn1zNYEv9+t/gEMAYTQkOu96hIVYP/u36omhuWzeoKcgxZIK0+UeEY2VLitarMNSrkuYrNgNoyrmJwTOyFE0</vt:lpwstr>
  </property>
  <property fmtid="{D5CDD505-2E9C-101B-9397-08002B2CF9AE}" pid="110" name="x1ye=96">
    <vt:lpwstr>kmZ2PI5Fjnu1WirA9bVg9VDjpvVF/9J/vHGHY1LGC6NhG2YQ5VRB3tcdAzyJkeBX46ivihcw6VeCS+UPH0qAaE6mgaYwy92nquVsgVnfi3nSehzB1fQ8WWI/kafg7JGdRuXWV11yFJSb1EH/ZS9QT9LFXZtzuQ3qiNDvsKGP7gRddrlOPXxIowvQp8aSxtcUcP/BKe94d4ADvIgVQvmSeWPzw6A8F3/uBDtYbCpy6Qe7ebqxWxirAQVbrEJ0JIq</vt:lpwstr>
  </property>
  <property fmtid="{D5CDD505-2E9C-101B-9397-08002B2CF9AE}" pid="111" name="x1ye=97">
    <vt:lpwstr>ckwQskkEsXOeAYOApt+8xXLJ+L5q6dSUpcsF67INmK/EjvxKCPB+CXkkPMgW348KjxOsDPNRUWh94Zowzv5TGYklBGKDhE3EmqUF1UsQAk7+ZvugAfeYikmdmVj7s7WHIycJtbzMLy9Ox9017w1mhYzmIXHmDhvLoxIhA2SRhW+gUsyq+DIKjhZwUXdF3VZgeLTLaW41dzAT9eMCBP2LTX2sUtsM7UpcOHF+RRKTFGRj3Y3YrDX2gXw44Yaf8/O</vt:lpwstr>
  </property>
  <property fmtid="{D5CDD505-2E9C-101B-9397-08002B2CF9AE}" pid="112" name="x1ye=98">
    <vt:lpwstr>ynLqKd82guQnwEWCq2yxBVHx07EXxI0zePiELrQzl+AiuwMobRqjKmhr1csYaiixiwJwIvZNS3BaPZJCvqEx2sH8shNUq4st+uFk1gN35/yohVYP6VYvPbaFB2rtk2DJk9h2+wLP2yNoFs/GxanzBvYxWGUAz1BX0GNZ6BlE/wXpYH1lM6QMYP7BDYLT8D5tfjfN3qoNsZHO/qqCFJ84kua4gXLGZIQJEGipnuY2wWB2tecervz0MbSz45eeAPr</vt:lpwstr>
  </property>
  <property fmtid="{D5CDD505-2E9C-101B-9397-08002B2CF9AE}" pid="113" name="x1ye=99">
    <vt:lpwstr>67AAw0R7MLQRHwrX/r2a+AY9rmVdbK50Mr4CtSHbJ5jgXr3h6zqZRoWCL+fYs+OWNzVYA8hSKLmYDSzlr8ZBKDhN0r3gSu6FNxVuEUHbH8msboq67GqUqSAr17gAyUl0Yd/G/GrICBSaq+hQoKincH2pcr4kmRme8gp5Z7vqR9++qV3AczPZ3hVTj2XqXHlY+AY25MsHslynllSSixLJQmeXwmEo6wrAVc0PqlWPJ8iy3lHnyQSIEulpkuyeghB</vt:lpwstr>
  </property>
  <property fmtid="{D5CDD505-2E9C-101B-9397-08002B2CF9AE}" pid="114" name="KSOTemplateDocerSaveRecord">
    <vt:lpwstr>eyJoZGlkIjoiOTQ3Njg0ZTlmYmJlN2JhZjkwZDkxZGUxOGM0ZjliNDQifQ==</vt:lpwstr>
  </property>
  <property fmtid="{D5CDD505-2E9C-101B-9397-08002B2CF9AE}" pid="115" name="KSOProductBuildVer">
    <vt:lpwstr>1033-12.1.0.26880</vt:lpwstr>
  </property>
  <property fmtid="{D5CDD505-2E9C-101B-9397-08002B2CF9AE}" pid="116" name="ICV">
    <vt:lpwstr>0B3B31A6963042A394F705061C9FCFA6_12</vt:lpwstr>
  </property>
</Properties>
</file>